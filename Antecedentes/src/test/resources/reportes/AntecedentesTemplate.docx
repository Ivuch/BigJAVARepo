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D30" w:rsidRDefault="002C2D30" w:rsidP="002C2D30">
      <w:pPr>
        <w:pStyle w:val="Ttulo1"/>
        <w:shd w:val="clear" w:color="auto" w:fill="auto"/>
        <w:ind w:left="720" w:hanging="153"/>
        <w:rPr>
          <w:lang w:val="es-ES"/>
        </w:rPr>
      </w:pPr>
    </w:p>
    <w:p w:rsidR="002C2D30" w:rsidRDefault="00F44031" w:rsidP="002C2D30">
      <w:pPr>
        <w:pStyle w:val="Ttulo1"/>
        <w:shd w:val="clear" w:color="auto" w:fill="auto"/>
        <w:ind w:left="720" w:hanging="153"/>
        <w:rPr>
          <w:lang w:val="es-ES"/>
        </w:rPr>
      </w:pPr>
      <w:bookmarkStart w:id="0" w:name="_Toc255463135"/>
      <w:r>
        <w:rPr>
          <w:noProof/>
          <w:lang w:val="es-AR" w:eastAsia="es-AR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1422400</wp:posOffset>
            </wp:positionH>
            <wp:positionV relativeFrom="paragraph">
              <wp:posOffset>567690</wp:posOffset>
            </wp:positionV>
            <wp:extent cx="4227195" cy="1244600"/>
            <wp:effectExtent l="0" t="0" r="1905" b="0"/>
            <wp:wrapNone/>
            <wp:docPr id="10" name="Imagen 10" descr="snoo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oopo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Pr="00635F63" w:rsidRDefault="002C2D30" w:rsidP="002C2D30">
      <w:pPr>
        <w:rPr>
          <w:lang w:val="es-ES"/>
        </w:rPr>
      </w:pPr>
    </w:p>
    <w:p w:rsidR="002C2D30" w:rsidRDefault="002C2D30" w:rsidP="002C2D30">
      <w:pPr>
        <w:pStyle w:val="Ttulo1"/>
        <w:shd w:val="clear" w:color="auto" w:fill="auto"/>
        <w:ind w:left="720" w:hanging="153"/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5F517B" w:rsidP="005F517B">
      <w:pPr>
        <w:tabs>
          <w:tab w:val="left" w:pos="3161"/>
        </w:tabs>
        <w:rPr>
          <w:lang w:val="es-ES"/>
        </w:rPr>
      </w:pPr>
      <w:r>
        <w:rPr>
          <w:lang w:val="es-ES"/>
        </w:rPr>
        <w:tab/>
      </w: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5F517B" w:rsidRDefault="005F517B" w:rsidP="005F517B">
      <w:pPr>
        <w:tabs>
          <w:tab w:val="left" w:pos="3161"/>
        </w:tabs>
        <w:rPr>
          <w:lang w:val="es-ES"/>
        </w:rPr>
      </w:pPr>
    </w:p>
    <w:p w:rsidR="002C2D30" w:rsidRDefault="00F44031" w:rsidP="002C2D30">
      <w:pPr>
        <w:rPr>
          <w:lang w:val="es-ES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111125</wp:posOffset>
                </wp:positionV>
                <wp:extent cx="5600700" cy="1028700"/>
                <wp:effectExtent l="0" t="0" r="0" b="3175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6F41" w:rsidRPr="00063224" w:rsidRDefault="008C6F41" w:rsidP="002C2D30">
                            <w:pPr>
                              <w:pStyle w:val="Ttulo8"/>
                              <w:ind w:left="0" w:firstLine="0"/>
                              <w:jc w:val="right"/>
                              <w:rPr>
                                <w:rFonts w:ascii="Arial Narrow" w:hAnsi="Arial Narrow" w:cs="Arial"/>
                                <w:b/>
                                <w:bCs/>
                                <w:sz w:val="72"/>
                                <w:szCs w:val="72"/>
                                <w:lang w:val="es-ES_tradnl"/>
                              </w:rPr>
                            </w:pPr>
                            <w:r w:rsidRPr="00063224">
                              <w:rPr>
                                <w:rFonts w:ascii="Arial Narrow" w:hAnsi="Arial Narrow" w:cs="Arial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lang w:val="es-ES_tradnl"/>
                              </w:rPr>
                              <w:t>Antecedentes Comerciales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8.75pt;width:441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" filled="f" stroked="f">
                <v:textbox>
                  <w:txbxContent>
                    <w:p w:rsidR="008C6F41" w:rsidRPr="00063224" w:rsidRDefault="008C6F41" w:rsidP="002C2D30">
                      <w:pPr>
                        <w:pStyle w:val="Ttulo8"/>
                        <w:ind w:left="0" w:firstLine="0"/>
                        <w:jc w:val="right"/>
                        <w:rPr>
                          <w:rFonts w:ascii="Arial Narrow" w:hAnsi="Arial Narrow" w:cs="Arial"/>
                          <w:b/>
                          <w:bCs/>
                          <w:sz w:val="72"/>
                          <w:szCs w:val="72"/>
                          <w:lang w:val="es-ES_tradnl"/>
                        </w:rPr>
                      </w:pPr>
                      <w:r w:rsidRPr="00063224">
                        <w:rPr>
                          <w:rFonts w:ascii="Arial Narrow" w:hAnsi="Arial Narrow" w:cs="Arial"/>
                          <w:b/>
                          <w:bCs/>
                          <w:color w:val="000000"/>
                          <w:sz w:val="72"/>
                          <w:szCs w:val="72"/>
                          <w:lang w:val="es-ES_tradnl"/>
                        </w:rPr>
                        <w:t>Antecedentes Comerciales</w:t>
                      </w:r>
                    </w:p>
                  </w:txbxContent>
                </v:textbox>
              </v:shape>
            </w:pict>
          </mc:Fallback>
        </mc:AlternateContent>
      </w: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F44031" w:rsidP="002C2D30">
      <w:pPr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-2922905</wp:posOffset>
            </wp:positionH>
            <wp:positionV relativeFrom="paragraph">
              <wp:posOffset>-421640</wp:posOffset>
            </wp:positionV>
            <wp:extent cx="12115800" cy="2292985"/>
            <wp:effectExtent l="0" t="0" r="0" b="0"/>
            <wp:wrapNone/>
            <wp:docPr id="13" name="Imagen 13" descr="medio3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dio3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2C2D30" w:rsidRDefault="002C2D30" w:rsidP="002C2D30">
      <w:pPr>
        <w:rPr>
          <w:lang w:val="es-ES"/>
        </w:rPr>
      </w:pPr>
    </w:p>
    <w:p w:rsidR="00BC6925" w:rsidRDefault="002C2D30" w:rsidP="00BC6925">
      <w:pPr>
        <w:pStyle w:val="Ttulo1"/>
        <w:rPr>
          <w:lang w:val="es-ES"/>
        </w:rPr>
      </w:pPr>
      <w:bookmarkStart w:id="1" w:name="_Toc255463147"/>
      <w:r w:rsidRPr="00477DDE">
        <w:rPr>
          <w:lang w:val="es-ES"/>
        </w:rPr>
        <w:lastRenderedPageBreak/>
        <w:t xml:space="preserve">Antecedentes de </w:t>
      </w:r>
      <w:proofErr w:type="spellStart"/>
      <w:r w:rsidRPr="00477DDE">
        <w:rPr>
          <w:lang w:val="es-ES"/>
        </w:rPr>
        <w:t>Snoop</w:t>
      </w:r>
      <w:proofErr w:type="spellEnd"/>
      <w:r w:rsidRPr="00477DDE">
        <w:rPr>
          <w:lang w:val="es-ES"/>
        </w:rPr>
        <w:t xml:space="preserve"> </w:t>
      </w:r>
      <w:proofErr w:type="spellStart"/>
      <w:r w:rsidRPr="00477DDE">
        <w:rPr>
          <w:lang w:val="es-ES"/>
        </w:rPr>
        <w:t>Consulting</w:t>
      </w:r>
      <w:proofErr w:type="spellEnd"/>
      <w:r w:rsidR="005C7FC5" w:rsidRPr="00477DDE">
        <w:rPr>
          <w:lang w:val="es-ES"/>
        </w:rPr>
        <w:t xml:space="preserve"> </w:t>
      </w:r>
      <w:bookmarkStart w:id="2" w:name="_GoBack"/>
      <w:bookmarkEnd w:id="1"/>
      <w:bookmarkEnd w:id="2"/>
    </w:p>
    <w:sectPr w:rsidR="00BC6925" w:rsidSect="0073576E">
      <w:headerReference w:type="default" r:id="rId10"/>
      <w:footerReference w:type="default" r:id="rId11"/>
      <w:footerReference w:type="first" r:id="rId12"/>
      <w:pgSz w:w="11907" w:h="16840" w:code="9"/>
      <w:pgMar w:top="1134" w:right="927" w:bottom="1242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947" w:rsidRDefault="00656947">
      <w:r>
        <w:separator/>
      </w:r>
    </w:p>
  </w:endnote>
  <w:endnote w:type="continuationSeparator" w:id="0">
    <w:p w:rsidR="00656947" w:rsidRDefault="00656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F41" w:rsidRDefault="008C6F41" w:rsidP="002B2B5F">
    <w:pPr>
      <w:pStyle w:val="Piedepgina"/>
      <w:pBdr>
        <w:bottom w:val="single" w:sz="6" w:space="1" w:color="auto"/>
      </w:pBdr>
      <w:jc w:val="right"/>
      <w:rPr>
        <w:lang w:val="es-AR"/>
      </w:rPr>
    </w:pPr>
  </w:p>
  <w:p w:rsidR="008C6F41" w:rsidRPr="0016462C" w:rsidRDefault="008C6F41" w:rsidP="002C2D30">
    <w:pPr>
      <w:pStyle w:val="Piedepgina"/>
      <w:jc w:val="left"/>
      <w:rPr>
        <w:lang w:val="es-AR"/>
      </w:rPr>
    </w:pPr>
    <w:r w:rsidRPr="006E21FD">
      <w:rPr>
        <w:b/>
        <w:color w:val="FF0000"/>
        <w:lang w:val="es-AR"/>
      </w:rPr>
      <w:t>www.snoopconsulting.com</w:t>
    </w:r>
    <w:r>
      <w:rPr>
        <w:lang w:val="es-AR"/>
      </w:rPr>
      <w:t xml:space="preserve">                                             </w:t>
    </w:r>
    <w:r>
      <w:rPr>
        <w:b/>
        <w:lang w:val="es-AR"/>
      </w:rPr>
      <w:t>Antecedentes Comerciales</w:t>
    </w:r>
    <w:r>
      <w:rPr>
        <w:lang w:val="es-AR"/>
      </w:rPr>
      <w:t xml:space="preserve">                                               </w:t>
    </w:r>
    <w:r w:rsidRPr="00A77C2E">
      <w:rPr>
        <w:lang w:val="es-AR"/>
      </w:rPr>
      <w:t xml:space="preserve">Página </w:t>
    </w:r>
    <w:r w:rsidRPr="00ED4155">
      <w:rPr>
        <w:b/>
        <w:lang w:val="es-AR"/>
      </w:rPr>
      <w:fldChar w:fldCharType="begin"/>
    </w:r>
    <w:r w:rsidRPr="00ED4155">
      <w:rPr>
        <w:b/>
        <w:lang w:val="es-AR"/>
      </w:rPr>
      <w:instrText xml:space="preserve"> PAGE </w:instrText>
    </w:r>
    <w:r w:rsidRPr="00ED4155">
      <w:rPr>
        <w:b/>
        <w:lang w:val="es-AR"/>
      </w:rPr>
      <w:fldChar w:fldCharType="separate"/>
    </w:r>
    <w:r w:rsidR="00BC6925">
      <w:rPr>
        <w:b/>
        <w:noProof/>
        <w:lang w:val="es-AR"/>
      </w:rPr>
      <w:t>2</w:t>
    </w:r>
    <w:r w:rsidRPr="00ED4155">
      <w:rPr>
        <w:b/>
        <w:lang w:val="es-AR"/>
      </w:rPr>
      <w:fldChar w:fldCharType="end"/>
    </w:r>
    <w:r w:rsidRPr="00A77C2E">
      <w:rPr>
        <w:lang w:val="es-AR"/>
      </w:rPr>
      <w:t xml:space="preserve"> de </w:t>
    </w:r>
    <w:r w:rsidRPr="00ED4155">
      <w:rPr>
        <w:b/>
        <w:lang w:val="es-AR"/>
      </w:rPr>
      <w:fldChar w:fldCharType="begin"/>
    </w:r>
    <w:r w:rsidRPr="00ED4155">
      <w:rPr>
        <w:b/>
        <w:lang w:val="es-AR"/>
      </w:rPr>
      <w:instrText xml:space="preserve"> NUMPAGES </w:instrText>
    </w:r>
    <w:r w:rsidRPr="00ED4155">
      <w:rPr>
        <w:b/>
        <w:lang w:val="es-AR"/>
      </w:rPr>
      <w:fldChar w:fldCharType="separate"/>
    </w:r>
    <w:r w:rsidR="00BC6925">
      <w:rPr>
        <w:b/>
        <w:noProof/>
        <w:lang w:val="es-AR"/>
      </w:rPr>
      <w:t>2</w:t>
    </w:r>
    <w:r w:rsidRPr="00ED4155">
      <w:rPr>
        <w:b/>
        <w:lang w:val="es-AR"/>
      </w:rPr>
      <w:fldChar w:fldCharType="end"/>
    </w:r>
  </w:p>
  <w:p w:rsidR="008C6F41" w:rsidRPr="00E769A3" w:rsidRDefault="008C6F41" w:rsidP="002B2B5F">
    <w:pPr>
      <w:pStyle w:val="Piedepgina"/>
      <w:rPr>
        <w:lang w:val="es-AR"/>
      </w:rPr>
    </w:pPr>
  </w:p>
  <w:p w:rsidR="008C6F41" w:rsidRPr="00522434" w:rsidRDefault="008C6F41" w:rsidP="002B2B5F">
    <w:pPr>
      <w:pStyle w:val="Piedepgina"/>
      <w:rPr>
        <w:lang w:val="es-AR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F41" w:rsidRDefault="008C6F41" w:rsidP="00BF6057">
    <w:pPr>
      <w:pStyle w:val="Piedepgina"/>
      <w:pBdr>
        <w:bottom w:val="single" w:sz="6" w:space="1" w:color="auto"/>
      </w:pBdr>
      <w:jc w:val="right"/>
      <w:rPr>
        <w:lang w:val="es-AR"/>
      </w:rPr>
    </w:pPr>
  </w:p>
  <w:p w:rsidR="008C6F41" w:rsidRPr="0016462C" w:rsidRDefault="008C6F41" w:rsidP="00BF6057">
    <w:pPr>
      <w:pStyle w:val="Piedepgina"/>
      <w:jc w:val="left"/>
      <w:rPr>
        <w:lang w:val="es-AR"/>
      </w:rPr>
    </w:pPr>
    <w:r>
      <w:rPr>
        <w:lang w:val="es-AR"/>
      </w:rPr>
      <w:t xml:space="preserve">                                                                                                                                                                            www.</w:t>
    </w:r>
    <w:r w:rsidRPr="0016462C">
      <w:rPr>
        <w:b/>
        <w:lang w:val="es-AR"/>
      </w:rPr>
      <w:t>snoopconsulting</w:t>
    </w:r>
    <w:r>
      <w:rPr>
        <w:lang w:val="es-AR"/>
      </w:rPr>
      <w:t>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947" w:rsidRDefault="00656947">
      <w:r>
        <w:separator/>
      </w:r>
    </w:p>
  </w:footnote>
  <w:footnote w:type="continuationSeparator" w:id="0">
    <w:p w:rsidR="00656947" w:rsidRDefault="006569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F41" w:rsidRDefault="00F44031" w:rsidP="00D1758F">
    <w:pPr>
      <w:ind w:left="0"/>
      <w:jc w:val="right"/>
    </w:pPr>
    <w:r>
      <w:rPr>
        <w:noProof/>
        <w:lang w:val="es-AR" w:eastAsia="es-AR"/>
      </w:rPr>
      <w:drawing>
        <wp:inline distT="0" distB="0" distL="0" distR="0" wp14:anchorId="76D5BDA8" wp14:editId="00D9D5A3">
          <wp:extent cx="6248400" cy="876300"/>
          <wp:effectExtent l="0" t="0" r="0" b="0"/>
          <wp:docPr id="1" name="Imagen 1" descr="header_con 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_con 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84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6.75pt;height:6.75pt" o:bullet="t">
        <v:imagedata r:id="rId1" o:title="bullet"/>
      </v:shape>
    </w:pict>
  </w:numPicBullet>
  <w:numPicBullet w:numPicBulletId="1">
    <w:pict>
      <v:shape id="_x0000_i1060" type="#_x0000_t75" style="width:9pt;height:9pt" o:bullet="t">
        <v:imagedata r:id="rId2" o:title="clip_image001"/>
      </v:shape>
    </w:pict>
  </w:numPicBullet>
  <w:numPicBullet w:numPicBulletId="2">
    <w:pict>
      <v:shape id="_x0000_i1061" type="#_x0000_t75" style="width:9.75pt;height:9.75pt" o:bullet="t">
        <v:imagedata r:id="rId3" o:title="clip_image002"/>
      </v:shape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000001"/>
    <w:multiLevelType w:val="singleLevel"/>
    <w:tmpl w:val="00000001"/>
    <w:name w:val="WW8Num1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/>
      </w:rPr>
    </w:lvl>
  </w:abstractNum>
  <w:abstractNum w:abstractNumId="2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8"/>
    <w:multiLevelType w:val="multilevel"/>
    <w:tmpl w:val="00000008"/>
    <w:name w:val="WW8Num7"/>
    <w:lvl w:ilvl="0">
      <w:start w:val="1"/>
      <w:numFmt w:val="bullet"/>
      <w:lvlText w:val=""/>
      <w:lvlJc w:val="left"/>
      <w:pPr>
        <w:tabs>
          <w:tab w:val="num" w:pos="1701"/>
        </w:tabs>
        <w:ind w:left="1701" w:hanging="283"/>
      </w:pPr>
      <w:rPr>
        <w:rFonts w:ascii="Symbol" w:hAnsi="Symbol"/>
        <w:color w:val="auto"/>
      </w:rPr>
    </w:lvl>
    <w:lvl w:ilvl="1">
      <w:start w:val="1"/>
      <w:numFmt w:val="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/>
        <w:color w:val="auto"/>
      </w:rPr>
    </w:lvl>
    <w:lvl w:ilvl="2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/>
        <w:color w:val="auto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/>
        <w:color w:val="auto"/>
      </w:rPr>
    </w:lvl>
    <w:lvl w:ilvl="4">
      <w:start w:val="1"/>
      <w:numFmt w:val="bullet"/>
      <w:lvlText w:val=""/>
      <w:lvlJc w:val="left"/>
      <w:pPr>
        <w:tabs>
          <w:tab w:val="num" w:pos="2934"/>
        </w:tabs>
        <w:ind w:left="2934" w:hanging="360"/>
      </w:pPr>
      <w:rPr>
        <w:rFonts w:ascii="Symbol" w:hAnsi="Symbol"/>
        <w:color w:val="auto"/>
      </w:rPr>
    </w:lvl>
    <w:lvl w:ilvl="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/>
      </w:rPr>
    </w:lvl>
    <w:lvl w:ilvl="8">
      <w:start w:val="1"/>
      <w:numFmt w:val="bullet"/>
      <w:lvlText w:val=""/>
      <w:lvlJc w:val="left"/>
      <w:pPr>
        <w:tabs>
          <w:tab w:val="num" w:pos="4374"/>
        </w:tabs>
        <w:ind w:left="4374" w:hanging="360"/>
      </w:pPr>
      <w:rPr>
        <w:rFonts w:ascii="Symbol" w:hAnsi="Symbol"/>
      </w:rPr>
    </w:lvl>
  </w:abstractNum>
  <w:abstractNum w:abstractNumId="5">
    <w:nsid w:val="001A22BE"/>
    <w:multiLevelType w:val="hybridMultilevel"/>
    <w:tmpl w:val="FEEAF4AA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>
    <w:nsid w:val="06CA2F57"/>
    <w:multiLevelType w:val="hybridMultilevel"/>
    <w:tmpl w:val="C10EC1AE"/>
    <w:lvl w:ilvl="0" w:tplc="0C0A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74"/>
        </w:tabs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34"/>
        </w:tabs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</w:rPr>
    </w:lvl>
  </w:abstractNum>
  <w:abstractNum w:abstractNumId="7">
    <w:nsid w:val="08C51695"/>
    <w:multiLevelType w:val="hybridMultilevel"/>
    <w:tmpl w:val="D1BA5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60004"/>
    <w:multiLevelType w:val="hybridMultilevel"/>
    <w:tmpl w:val="81AC100C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0A5B01D2"/>
    <w:multiLevelType w:val="hybridMultilevel"/>
    <w:tmpl w:val="E9AAD6F8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0">
    <w:nsid w:val="0B742332"/>
    <w:multiLevelType w:val="hybridMultilevel"/>
    <w:tmpl w:val="A1B8C014"/>
    <w:lvl w:ilvl="0" w:tplc="2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D7B484A"/>
    <w:multiLevelType w:val="hybridMultilevel"/>
    <w:tmpl w:val="2CAE92F4"/>
    <w:lvl w:ilvl="0" w:tplc="257A208A">
      <w:start w:val="1"/>
      <w:numFmt w:val="bullet"/>
      <w:pStyle w:val="ul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>
    <w:nsid w:val="0E7B3D65"/>
    <w:multiLevelType w:val="hybridMultilevel"/>
    <w:tmpl w:val="851646EA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>
    <w:nsid w:val="0F2F36B7"/>
    <w:multiLevelType w:val="hybridMultilevel"/>
    <w:tmpl w:val="BE2C1158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4">
    <w:nsid w:val="0F9170EC"/>
    <w:multiLevelType w:val="hybridMultilevel"/>
    <w:tmpl w:val="D71E1280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5">
    <w:nsid w:val="1001257E"/>
    <w:multiLevelType w:val="hybridMultilevel"/>
    <w:tmpl w:val="1116F5A6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6">
    <w:nsid w:val="1035034C"/>
    <w:multiLevelType w:val="hybridMultilevel"/>
    <w:tmpl w:val="3A9CCFCA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2CE1A00"/>
    <w:multiLevelType w:val="hybridMultilevel"/>
    <w:tmpl w:val="BDA29B08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8">
    <w:nsid w:val="15023569"/>
    <w:multiLevelType w:val="hybridMultilevel"/>
    <w:tmpl w:val="0C8A847A"/>
    <w:lvl w:ilvl="0" w:tplc="AB52F4A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16C0045C"/>
    <w:multiLevelType w:val="hybridMultilevel"/>
    <w:tmpl w:val="D084FDDE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0">
    <w:nsid w:val="17FB2AF7"/>
    <w:multiLevelType w:val="hybridMultilevel"/>
    <w:tmpl w:val="F5B27782"/>
    <w:lvl w:ilvl="0" w:tplc="3676D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786CEAA">
      <w:start w:val="152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B82F0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80CC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A20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46A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1EF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76C7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608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18FF3384"/>
    <w:multiLevelType w:val="hybridMultilevel"/>
    <w:tmpl w:val="214826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76569D"/>
    <w:multiLevelType w:val="hybridMultilevel"/>
    <w:tmpl w:val="187CA57C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3">
    <w:nsid w:val="1B4E22C1"/>
    <w:multiLevelType w:val="hybridMultilevel"/>
    <w:tmpl w:val="4CAA75FC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4">
    <w:nsid w:val="1B8E469F"/>
    <w:multiLevelType w:val="hybridMultilevel"/>
    <w:tmpl w:val="FA9E26F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5">
    <w:nsid w:val="1DE63D51"/>
    <w:multiLevelType w:val="hybridMultilevel"/>
    <w:tmpl w:val="5170A624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6">
    <w:nsid w:val="202C7C48"/>
    <w:multiLevelType w:val="hybridMultilevel"/>
    <w:tmpl w:val="688E970E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>
    <w:nsid w:val="21395082"/>
    <w:multiLevelType w:val="hybridMultilevel"/>
    <w:tmpl w:val="B8202370"/>
    <w:lvl w:ilvl="0" w:tplc="0C0A000F">
      <w:start w:val="1"/>
      <w:numFmt w:val="decimal"/>
      <w:lvlText w:val="%1."/>
      <w:lvlJc w:val="left"/>
      <w:pPr>
        <w:tabs>
          <w:tab w:val="num" w:pos="1364"/>
        </w:tabs>
        <w:ind w:left="1364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084"/>
        </w:tabs>
        <w:ind w:left="2084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04"/>
        </w:tabs>
        <w:ind w:left="2804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24"/>
        </w:tabs>
        <w:ind w:left="3524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244"/>
        </w:tabs>
        <w:ind w:left="4244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964"/>
        </w:tabs>
        <w:ind w:left="4964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684"/>
        </w:tabs>
        <w:ind w:left="5684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04"/>
        </w:tabs>
        <w:ind w:left="6404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24"/>
        </w:tabs>
        <w:ind w:left="7124" w:hanging="180"/>
      </w:pPr>
    </w:lvl>
  </w:abstractNum>
  <w:abstractNum w:abstractNumId="28">
    <w:nsid w:val="228869F0"/>
    <w:multiLevelType w:val="hybridMultilevel"/>
    <w:tmpl w:val="CB2A95D4"/>
    <w:lvl w:ilvl="0" w:tplc="0C0A0009">
      <w:start w:val="1"/>
      <w:numFmt w:val="bullet"/>
      <w:lvlText w:val=""/>
      <w:lvlJc w:val="left"/>
      <w:pPr>
        <w:tabs>
          <w:tab w:val="num" w:pos="1778"/>
        </w:tabs>
        <w:ind w:left="177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29">
    <w:nsid w:val="229862A2"/>
    <w:multiLevelType w:val="hybridMultilevel"/>
    <w:tmpl w:val="3F74A1AE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0">
    <w:nsid w:val="238A2299"/>
    <w:multiLevelType w:val="hybridMultilevel"/>
    <w:tmpl w:val="B868EFBC"/>
    <w:lvl w:ilvl="0" w:tplc="C70CD090">
      <w:start w:val="1"/>
      <w:numFmt w:val="decimal"/>
      <w:pStyle w:val="Epgrafe"/>
      <w:lvlText w:val="Fig. %1"/>
      <w:lvlJc w:val="left"/>
      <w:pPr>
        <w:tabs>
          <w:tab w:val="num" w:pos="1004"/>
        </w:tabs>
        <w:ind w:left="0" w:firstLine="284"/>
      </w:pPr>
      <w:rPr>
        <w:rFonts w:ascii="Verdana" w:hAnsi="Verdana" w:hint="default"/>
        <w:b/>
        <w:i w:val="0"/>
        <w:sz w:val="20"/>
      </w:rPr>
    </w:lvl>
    <w:lvl w:ilvl="1" w:tplc="CA78003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E7E214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A1433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E0FC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20A8F2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33E24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C8BD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2F2B73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24290183"/>
    <w:multiLevelType w:val="hybridMultilevel"/>
    <w:tmpl w:val="74A8F30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25F67F22"/>
    <w:multiLevelType w:val="hybridMultilevel"/>
    <w:tmpl w:val="114E2A00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3">
    <w:nsid w:val="2704007C"/>
    <w:multiLevelType w:val="hybridMultilevel"/>
    <w:tmpl w:val="ABB61076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4">
    <w:nsid w:val="27E4170C"/>
    <w:multiLevelType w:val="hybridMultilevel"/>
    <w:tmpl w:val="95C2CBE4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5">
    <w:nsid w:val="282F5A7D"/>
    <w:multiLevelType w:val="hybridMultilevel"/>
    <w:tmpl w:val="5704A68E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6">
    <w:nsid w:val="294734EF"/>
    <w:multiLevelType w:val="hybridMultilevel"/>
    <w:tmpl w:val="0456A02E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7">
    <w:nsid w:val="2DCB0024"/>
    <w:multiLevelType w:val="hybridMultilevel"/>
    <w:tmpl w:val="0AA0F004"/>
    <w:lvl w:ilvl="0" w:tplc="2C0A0001">
      <w:start w:val="1"/>
      <w:numFmt w:val="bullet"/>
      <w:lvlText w:val=""/>
      <w:lvlJc w:val="left"/>
      <w:pPr>
        <w:ind w:left="226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98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70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42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14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86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58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30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022" w:hanging="360"/>
      </w:pPr>
      <w:rPr>
        <w:rFonts w:ascii="Wingdings" w:hAnsi="Wingdings" w:hint="default"/>
      </w:rPr>
    </w:lvl>
  </w:abstractNum>
  <w:abstractNum w:abstractNumId="38">
    <w:nsid w:val="2F4525CA"/>
    <w:multiLevelType w:val="hybridMultilevel"/>
    <w:tmpl w:val="F4CA7940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9">
    <w:nsid w:val="2F5B6EDA"/>
    <w:multiLevelType w:val="hybridMultilevel"/>
    <w:tmpl w:val="E646B0B2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0">
    <w:nsid w:val="2F797D19"/>
    <w:multiLevelType w:val="hybridMultilevel"/>
    <w:tmpl w:val="DBA2779E"/>
    <w:lvl w:ilvl="0" w:tplc="A46A029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1">
    <w:nsid w:val="3191408D"/>
    <w:multiLevelType w:val="hybridMultilevel"/>
    <w:tmpl w:val="B874E960"/>
    <w:lvl w:ilvl="0" w:tplc="D9ECC3CC">
      <w:numFmt w:val="bullet"/>
      <w:lvlText w:val="•"/>
      <w:lvlJc w:val="left"/>
      <w:pPr>
        <w:ind w:left="360" w:hanging="360"/>
      </w:pPr>
      <w:rPr>
        <w:rFonts w:ascii="Arial Narrow" w:eastAsia="Times New Roman" w:hAnsi="Arial Narrow" w:cs="Arial" w:hint="default"/>
        <w:color w:val="808080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31D4520F"/>
    <w:multiLevelType w:val="hybridMultilevel"/>
    <w:tmpl w:val="7FCC2AD8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3">
    <w:nsid w:val="32616D85"/>
    <w:multiLevelType w:val="hybridMultilevel"/>
    <w:tmpl w:val="C726B6F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4">
    <w:nsid w:val="383F7C71"/>
    <w:multiLevelType w:val="hybridMultilevel"/>
    <w:tmpl w:val="9264811E"/>
    <w:lvl w:ilvl="0" w:tplc="0C0A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45">
    <w:nsid w:val="3D3C6726"/>
    <w:multiLevelType w:val="hybridMultilevel"/>
    <w:tmpl w:val="C1824A7C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46">
    <w:nsid w:val="418B37F5"/>
    <w:multiLevelType w:val="hybridMultilevel"/>
    <w:tmpl w:val="F5D0D10C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3085214"/>
    <w:multiLevelType w:val="hybridMultilevel"/>
    <w:tmpl w:val="2C064A88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48">
    <w:nsid w:val="43B53852"/>
    <w:multiLevelType w:val="hybridMultilevel"/>
    <w:tmpl w:val="DA7C7986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9">
    <w:nsid w:val="43FF61E4"/>
    <w:multiLevelType w:val="hybridMultilevel"/>
    <w:tmpl w:val="89C826F6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50">
    <w:nsid w:val="45D11820"/>
    <w:multiLevelType w:val="hybridMultilevel"/>
    <w:tmpl w:val="741831A0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51">
    <w:nsid w:val="47960085"/>
    <w:multiLevelType w:val="hybridMultilevel"/>
    <w:tmpl w:val="309E88BE"/>
    <w:lvl w:ilvl="0" w:tplc="0C0A0005">
      <w:start w:val="1"/>
      <w:numFmt w:val="bullet"/>
      <w:lvlText w:val=""/>
      <w:lvlJc w:val="left"/>
      <w:pPr>
        <w:tabs>
          <w:tab w:val="num" w:pos="824"/>
        </w:tabs>
        <w:ind w:left="82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544"/>
        </w:tabs>
        <w:ind w:left="15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64"/>
        </w:tabs>
        <w:ind w:left="22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84"/>
        </w:tabs>
        <w:ind w:left="29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04"/>
        </w:tabs>
        <w:ind w:left="37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424"/>
        </w:tabs>
        <w:ind w:left="44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44"/>
        </w:tabs>
        <w:ind w:left="51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64"/>
        </w:tabs>
        <w:ind w:left="58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84"/>
        </w:tabs>
        <w:ind w:left="6584" w:hanging="360"/>
      </w:pPr>
      <w:rPr>
        <w:rFonts w:ascii="Wingdings" w:hAnsi="Wingdings" w:hint="default"/>
      </w:rPr>
    </w:lvl>
  </w:abstractNum>
  <w:abstractNum w:abstractNumId="52">
    <w:nsid w:val="49917B38"/>
    <w:multiLevelType w:val="hybridMultilevel"/>
    <w:tmpl w:val="BA5A7D26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3">
    <w:nsid w:val="4A387BF0"/>
    <w:multiLevelType w:val="hybridMultilevel"/>
    <w:tmpl w:val="F3FEFA62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54">
    <w:nsid w:val="4CF5273E"/>
    <w:multiLevelType w:val="hybridMultilevel"/>
    <w:tmpl w:val="5C4EA5B8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5">
    <w:nsid w:val="505F03F7"/>
    <w:multiLevelType w:val="hybridMultilevel"/>
    <w:tmpl w:val="9BA6A43E"/>
    <w:lvl w:ilvl="0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6">
    <w:nsid w:val="57DD0BB3"/>
    <w:multiLevelType w:val="hybridMultilevel"/>
    <w:tmpl w:val="FB72FD7C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57">
    <w:nsid w:val="5D3B6F5A"/>
    <w:multiLevelType w:val="multilevel"/>
    <w:tmpl w:val="0409001F"/>
    <w:lvl w:ilvl="0">
      <w:start w:val="1"/>
      <w:numFmt w:val="decimal"/>
      <w:pStyle w:val="Listaconvieta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8">
    <w:nsid w:val="5EC57E9B"/>
    <w:multiLevelType w:val="hybridMultilevel"/>
    <w:tmpl w:val="A3A0B1CA"/>
    <w:lvl w:ilvl="0" w:tplc="0C0A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9">
    <w:nsid w:val="5F144771"/>
    <w:multiLevelType w:val="singleLevel"/>
    <w:tmpl w:val="13261B20"/>
    <w:lvl w:ilvl="0">
      <w:start w:val="5"/>
      <w:numFmt w:val="bullet"/>
      <w:lvlText w:val="-"/>
      <w:lvlJc w:val="left"/>
      <w:pPr>
        <w:tabs>
          <w:tab w:val="num" w:pos="3200"/>
        </w:tabs>
        <w:ind w:left="3200" w:hanging="360"/>
      </w:pPr>
      <w:rPr>
        <w:rFonts w:ascii="Times New Roman" w:hAnsi="Times New Roman" w:hint="default"/>
      </w:rPr>
    </w:lvl>
  </w:abstractNum>
  <w:abstractNum w:abstractNumId="60">
    <w:nsid w:val="5F35376D"/>
    <w:multiLevelType w:val="hybridMultilevel"/>
    <w:tmpl w:val="16C4CBD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1">
    <w:nsid w:val="6090433D"/>
    <w:multiLevelType w:val="hybridMultilevel"/>
    <w:tmpl w:val="762AAB02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2">
    <w:nsid w:val="60BA1170"/>
    <w:multiLevelType w:val="hybridMultilevel"/>
    <w:tmpl w:val="2E62D978"/>
    <w:lvl w:ilvl="0" w:tplc="0C0A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63">
    <w:nsid w:val="60F27124"/>
    <w:multiLevelType w:val="hybridMultilevel"/>
    <w:tmpl w:val="78EA0B1E"/>
    <w:lvl w:ilvl="0" w:tplc="3676DB08">
      <w:start w:val="1"/>
      <w:numFmt w:val="bullet"/>
      <w:lvlText w:val="•"/>
      <w:lvlJc w:val="left"/>
      <w:pPr>
        <w:ind w:left="2160" w:hanging="360"/>
      </w:pPr>
      <w:rPr>
        <w:rFonts w:ascii="Times New Roman" w:hAnsi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>
    <w:nsid w:val="61F662A2"/>
    <w:multiLevelType w:val="hybridMultilevel"/>
    <w:tmpl w:val="731444C8"/>
    <w:lvl w:ilvl="0" w:tplc="0C0A0001">
      <w:start w:val="1"/>
      <w:numFmt w:val="bullet"/>
      <w:lvlText w:val=""/>
      <w:lvlJc w:val="left"/>
      <w:pPr>
        <w:tabs>
          <w:tab w:val="num" w:pos="1544"/>
        </w:tabs>
        <w:ind w:left="15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64"/>
        </w:tabs>
        <w:ind w:left="22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84"/>
        </w:tabs>
        <w:ind w:left="29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04"/>
        </w:tabs>
        <w:ind w:left="37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24"/>
        </w:tabs>
        <w:ind w:left="44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44"/>
        </w:tabs>
        <w:ind w:left="51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64"/>
        </w:tabs>
        <w:ind w:left="58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84"/>
        </w:tabs>
        <w:ind w:left="65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04"/>
        </w:tabs>
        <w:ind w:left="7304" w:hanging="360"/>
      </w:pPr>
      <w:rPr>
        <w:rFonts w:ascii="Wingdings" w:hAnsi="Wingdings" w:hint="default"/>
      </w:rPr>
    </w:lvl>
  </w:abstractNum>
  <w:abstractNum w:abstractNumId="65">
    <w:nsid w:val="6251775F"/>
    <w:multiLevelType w:val="hybridMultilevel"/>
    <w:tmpl w:val="38EC3A48"/>
    <w:lvl w:ilvl="0" w:tplc="0C0A0001">
      <w:start w:val="1"/>
      <w:numFmt w:val="bullet"/>
      <w:lvlText w:val=""/>
      <w:lvlJc w:val="left"/>
      <w:pPr>
        <w:tabs>
          <w:tab w:val="num" w:pos="1544"/>
        </w:tabs>
        <w:ind w:left="15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64"/>
        </w:tabs>
        <w:ind w:left="22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84"/>
        </w:tabs>
        <w:ind w:left="29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704"/>
        </w:tabs>
        <w:ind w:left="37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24"/>
        </w:tabs>
        <w:ind w:left="44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44"/>
        </w:tabs>
        <w:ind w:left="51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64"/>
        </w:tabs>
        <w:ind w:left="58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84"/>
        </w:tabs>
        <w:ind w:left="65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04"/>
        </w:tabs>
        <w:ind w:left="7304" w:hanging="360"/>
      </w:pPr>
      <w:rPr>
        <w:rFonts w:ascii="Wingdings" w:hAnsi="Wingdings" w:hint="default"/>
      </w:rPr>
    </w:lvl>
  </w:abstractNum>
  <w:abstractNum w:abstractNumId="66">
    <w:nsid w:val="62BC0DA6"/>
    <w:multiLevelType w:val="hybridMultilevel"/>
    <w:tmpl w:val="B3FEAAEC"/>
    <w:lvl w:ilvl="0" w:tplc="9C701D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6D9555E"/>
    <w:multiLevelType w:val="hybridMultilevel"/>
    <w:tmpl w:val="73EC87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7F74465"/>
    <w:multiLevelType w:val="hybridMultilevel"/>
    <w:tmpl w:val="0E00837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69">
    <w:nsid w:val="68E20350"/>
    <w:multiLevelType w:val="hybridMultilevel"/>
    <w:tmpl w:val="8C285F08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70">
    <w:nsid w:val="696228A2"/>
    <w:multiLevelType w:val="hybridMultilevel"/>
    <w:tmpl w:val="B524AC4C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71">
    <w:nsid w:val="6B450CCD"/>
    <w:multiLevelType w:val="hybridMultilevel"/>
    <w:tmpl w:val="EF402E3C"/>
    <w:lvl w:ilvl="0" w:tplc="F7E6B528">
      <w:start w:val="1"/>
      <w:numFmt w:val="decimal"/>
      <w:pStyle w:val="ol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2">
    <w:nsid w:val="6BB712DB"/>
    <w:multiLevelType w:val="hybridMultilevel"/>
    <w:tmpl w:val="93000B9E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3">
    <w:nsid w:val="7036130C"/>
    <w:multiLevelType w:val="hybridMultilevel"/>
    <w:tmpl w:val="BC3612E8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10C2450"/>
    <w:multiLevelType w:val="hybridMultilevel"/>
    <w:tmpl w:val="82740E48"/>
    <w:lvl w:ilvl="0" w:tplc="0C0A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75">
    <w:nsid w:val="713603CD"/>
    <w:multiLevelType w:val="hybridMultilevel"/>
    <w:tmpl w:val="E5A46858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6">
    <w:nsid w:val="71383211"/>
    <w:multiLevelType w:val="hybridMultilevel"/>
    <w:tmpl w:val="CB785F4A"/>
    <w:lvl w:ilvl="0" w:tplc="0C0A0005">
      <w:start w:val="1"/>
      <w:numFmt w:val="bullet"/>
      <w:lvlText w:val=""/>
      <w:lvlJc w:val="left"/>
      <w:pPr>
        <w:tabs>
          <w:tab w:val="num" w:pos="1724"/>
        </w:tabs>
        <w:ind w:left="172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44"/>
        </w:tabs>
        <w:ind w:left="24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84"/>
        </w:tabs>
        <w:ind w:left="38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04"/>
        </w:tabs>
        <w:ind w:left="46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44"/>
        </w:tabs>
        <w:ind w:left="60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64"/>
        </w:tabs>
        <w:ind w:left="67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84"/>
        </w:tabs>
        <w:ind w:left="7484" w:hanging="360"/>
      </w:pPr>
      <w:rPr>
        <w:rFonts w:ascii="Wingdings" w:hAnsi="Wingdings" w:hint="default"/>
      </w:rPr>
    </w:lvl>
  </w:abstractNum>
  <w:abstractNum w:abstractNumId="77">
    <w:nsid w:val="719B26AA"/>
    <w:multiLevelType w:val="hybridMultilevel"/>
    <w:tmpl w:val="D1B228B8"/>
    <w:lvl w:ilvl="0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8">
    <w:nsid w:val="725205B4"/>
    <w:multiLevelType w:val="multilevel"/>
    <w:tmpl w:val="132284B6"/>
    <w:lvl w:ilvl="0">
      <w:start w:val="1"/>
      <w:numFmt w:val="bullet"/>
      <w:pStyle w:val="Puntos"/>
      <w:lvlText w:val=""/>
      <w:lvlPicBulletId w:val="0"/>
      <w:lvlJc w:val="left"/>
      <w:pPr>
        <w:tabs>
          <w:tab w:val="num" w:pos="229"/>
        </w:tabs>
        <w:ind w:left="1363" w:hanging="283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516"/>
        </w:tabs>
        <w:ind w:left="1516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PicBulletId w:val="0"/>
      <w:lvlJc w:val="left"/>
      <w:pPr>
        <w:tabs>
          <w:tab w:val="num" w:pos="1876"/>
        </w:tabs>
        <w:ind w:left="187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236"/>
        </w:tabs>
        <w:ind w:left="2236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PicBulletId w:val="0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"/>
      <w:lvlJc w:val="left"/>
      <w:pPr>
        <w:tabs>
          <w:tab w:val="num" w:pos="2956"/>
        </w:tabs>
        <w:ind w:left="295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16"/>
        </w:tabs>
        <w:ind w:left="331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676"/>
        </w:tabs>
        <w:ind w:left="367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36"/>
        </w:tabs>
        <w:ind w:left="4036" w:hanging="360"/>
      </w:pPr>
      <w:rPr>
        <w:rFonts w:ascii="Symbol" w:hAnsi="Symbol" w:hint="default"/>
      </w:rPr>
    </w:lvl>
  </w:abstractNum>
  <w:abstractNum w:abstractNumId="79">
    <w:nsid w:val="7319573E"/>
    <w:multiLevelType w:val="singleLevel"/>
    <w:tmpl w:val="E8EAD99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sz w:val="22"/>
      </w:rPr>
    </w:lvl>
  </w:abstractNum>
  <w:abstractNum w:abstractNumId="80">
    <w:nsid w:val="7A41533D"/>
    <w:multiLevelType w:val="hybridMultilevel"/>
    <w:tmpl w:val="11D45918"/>
    <w:lvl w:ilvl="0" w:tplc="2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7B8C6F57"/>
    <w:multiLevelType w:val="hybridMultilevel"/>
    <w:tmpl w:val="E7705086"/>
    <w:lvl w:ilvl="0" w:tplc="2C0A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82">
    <w:nsid w:val="7BBF2072"/>
    <w:multiLevelType w:val="hybridMultilevel"/>
    <w:tmpl w:val="D690D09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78"/>
  </w:num>
  <w:num w:numId="3">
    <w:abstractNumId w:val="30"/>
  </w:num>
  <w:num w:numId="4">
    <w:abstractNumId w:val="52"/>
  </w:num>
  <w:num w:numId="5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1440" w:hanging="360"/>
        </w:pPr>
        <w:rPr>
          <w:rFonts w:ascii="Symbol" w:hAnsi="Symbol" w:hint="default"/>
        </w:rPr>
      </w:lvl>
    </w:lvlOverride>
  </w:num>
  <w:num w:numId="6">
    <w:abstractNumId w:val="17"/>
  </w:num>
  <w:num w:numId="7">
    <w:abstractNumId w:val="56"/>
  </w:num>
  <w:num w:numId="8">
    <w:abstractNumId w:val="23"/>
  </w:num>
  <w:num w:numId="9">
    <w:abstractNumId w:val="13"/>
  </w:num>
  <w:num w:numId="10">
    <w:abstractNumId w:val="3"/>
  </w:num>
  <w:num w:numId="11">
    <w:abstractNumId w:val="5"/>
  </w:num>
  <w:num w:numId="12">
    <w:abstractNumId w:val="2"/>
  </w:num>
  <w:num w:numId="13">
    <w:abstractNumId w:val="72"/>
  </w:num>
  <w:num w:numId="14">
    <w:abstractNumId w:val="25"/>
  </w:num>
  <w:num w:numId="15">
    <w:abstractNumId w:val="22"/>
  </w:num>
  <w:num w:numId="16">
    <w:abstractNumId w:val="6"/>
  </w:num>
  <w:num w:numId="17">
    <w:abstractNumId w:val="33"/>
  </w:num>
  <w:num w:numId="18">
    <w:abstractNumId w:val="42"/>
  </w:num>
  <w:num w:numId="19">
    <w:abstractNumId w:val="24"/>
  </w:num>
  <w:num w:numId="20">
    <w:abstractNumId w:val="79"/>
  </w:num>
  <w:num w:numId="21">
    <w:abstractNumId w:val="59"/>
  </w:num>
  <w:num w:numId="22">
    <w:abstractNumId w:val="51"/>
  </w:num>
  <w:num w:numId="23">
    <w:abstractNumId w:val="28"/>
  </w:num>
  <w:num w:numId="24">
    <w:abstractNumId w:val="82"/>
  </w:num>
  <w:num w:numId="25">
    <w:abstractNumId w:val="68"/>
  </w:num>
  <w:num w:numId="26">
    <w:abstractNumId w:val="43"/>
  </w:num>
  <w:num w:numId="27">
    <w:abstractNumId w:val="70"/>
  </w:num>
  <w:num w:numId="28">
    <w:abstractNumId w:val="76"/>
  </w:num>
  <w:num w:numId="29">
    <w:abstractNumId w:val="36"/>
  </w:num>
  <w:num w:numId="30">
    <w:abstractNumId w:val="29"/>
  </w:num>
  <w:num w:numId="31">
    <w:abstractNumId w:val="77"/>
  </w:num>
  <w:num w:numId="32">
    <w:abstractNumId w:val="75"/>
  </w:num>
  <w:num w:numId="33">
    <w:abstractNumId w:val="38"/>
  </w:num>
  <w:num w:numId="34">
    <w:abstractNumId w:val="34"/>
  </w:num>
  <w:num w:numId="35">
    <w:abstractNumId w:val="39"/>
  </w:num>
  <w:num w:numId="36">
    <w:abstractNumId w:val="8"/>
  </w:num>
  <w:num w:numId="37">
    <w:abstractNumId w:val="58"/>
  </w:num>
  <w:num w:numId="38">
    <w:abstractNumId w:val="26"/>
  </w:num>
  <w:num w:numId="39">
    <w:abstractNumId w:val="14"/>
  </w:num>
  <w:num w:numId="40">
    <w:abstractNumId w:val="40"/>
  </w:num>
  <w:num w:numId="41">
    <w:abstractNumId w:val="65"/>
  </w:num>
  <w:num w:numId="42">
    <w:abstractNumId w:val="66"/>
  </w:num>
  <w:num w:numId="43">
    <w:abstractNumId w:val="27"/>
  </w:num>
  <w:num w:numId="44">
    <w:abstractNumId w:val="64"/>
  </w:num>
  <w:num w:numId="45">
    <w:abstractNumId w:val="4"/>
  </w:num>
  <w:num w:numId="46">
    <w:abstractNumId w:val="48"/>
  </w:num>
  <w:num w:numId="47">
    <w:abstractNumId w:val="69"/>
  </w:num>
  <w:num w:numId="48">
    <w:abstractNumId w:val="62"/>
  </w:num>
  <w:num w:numId="49">
    <w:abstractNumId w:val="44"/>
  </w:num>
  <w:num w:numId="50">
    <w:abstractNumId w:val="37"/>
  </w:num>
  <w:num w:numId="51">
    <w:abstractNumId w:val="55"/>
  </w:num>
  <w:num w:numId="52">
    <w:abstractNumId w:val="50"/>
  </w:num>
  <w:num w:numId="53">
    <w:abstractNumId w:val="32"/>
  </w:num>
  <w:num w:numId="54">
    <w:abstractNumId w:val="15"/>
  </w:num>
  <w:num w:numId="55">
    <w:abstractNumId w:val="49"/>
  </w:num>
  <w:num w:numId="56">
    <w:abstractNumId w:val="19"/>
  </w:num>
  <w:num w:numId="57">
    <w:abstractNumId w:val="47"/>
  </w:num>
  <w:num w:numId="58">
    <w:abstractNumId w:val="9"/>
  </w:num>
  <w:num w:numId="59">
    <w:abstractNumId w:val="53"/>
  </w:num>
  <w:num w:numId="60">
    <w:abstractNumId w:val="74"/>
  </w:num>
  <w:num w:numId="61">
    <w:abstractNumId w:val="35"/>
  </w:num>
  <w:num w:numId="62">
    <w:abstractNumId w:val="45"/>
  </w:num>
  <w:num w:numId="63">
    <w:abstractNumId w:val="67"/>
  </w:num>
  <w:num w:numId="64">
    <w:abstractNumId w:val="21"/>
  </w:num>
  <w:num w:numId="65">
    <w:abstractNumId w:val="60"/>
  </w:num>
  <w:num w:numId="66">
    <w:abstractNumId w:val="20"/>
  </w:num>
  <w:num w:numId="67">
    <w:abstractNumId w:val="63"/>
  </w:num>
  <w:num w:numId="68">
    <w:abstractNumId w:val="12"/>
  </w:num>
  <w:num w:numId="69">
    <w:abstractNumId w:val="7"/>
  </w:num>
  <w:num w:numId="70">
    <w:abstractNumId w:val="46"/>
  </w:num>
  <w:num w:numId="71">
    <w:abstractNumId w:val="16"/>
  </w:num>
  <w:num w:numId="72">
    <w:abstractNumId w:val="73"/>
  </w:num>
  <w:num w:numId="73">
    <w:abstractNumId w:val="80"/>
  </w:num>
  <w:num w:numId="74">
    <w:abstractNumId w:val="41"/>
  </w:num>
  <w:num w:numId="75">
    <w:abstractNumId w:val="1"/>
  </w:num>
  <w:num w:numId="76">
    <w:abstractNumId w:val="18"/>
  </w:num>
  <w:num w:numId="77">
    <w:abstractNumId w:val="31"/>
  </w:num>
  <w:num w:numId="78">
    <w:abstractNumId w:val="54"/>
  </w:num>
  <w:num w:numId="79">
    <w:abstractNumId w:val="81"/>
  </w:num>
  <w:num w:numId="80">
    <w:abstractNumId w:val="10"/>
  </w:num>
  <w:num w:numId="81">
    <w:abstractNumId w:val="61"/>
  </w:num>
  <w:num w:numId="82">
    <w:abstractNumId w:val="11"/>
  </w:num>
  <w:num w:numId="83">
    <w:abstractNumId w:val="7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  <v:textbox style="mso-rotate-with-shape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D30"/>
    <w:rsid w:val="00001D6F"/>
    <w:rsid w:val="00003086"/>
    <w:rsid w:val="000057BF"/>
    <w:rsid w:val="00005D5B"/>
    <w:rsid w:val="000208DC"/>
    <w:rsid w:val="000216A5"/>
    <w:rsid w:val="000273C8"/>
    <w:rsid w:val="00036EE6"/>
    <w:rsid w:val="0004225B"/>
    <w:rsid w:val="00046A0E"/>
    <w:rsid w:val="00047CA1"/>
    <w:rsid w:val="00050F69"/>
    <w:rsid w:val="00051360"/>
    <w:rsid w:val="00053B61"/>
    <w:rsid w:val="00053E33"/>
    <w:rsid w:val="00054DD2"/>
    <w:rsid w:val="000551FE"/>
    <w:rsid w:val="000566AF"/>
    <w:rsid w:val="00061E54"/>
    <w:rsid w:val="00066391"/>
    <w:rsid w:val="00073F15"/>
    <w:rsid w:val="0007470C"/>
    <w:rsid w:val="000771AC"/>
    <w:rsid w:val="0008642C"/>
    <w:rsid w:val="0009392D"/>
    <w:rsid w:val="000960CB"/>
    <w:rsid w:val="000A3865"/>
    <w:rsid w:val="000A687E"/>
    <w:rsid w:val="000B03C4"/>
    <w:rsid w:val="000B4619"/>
    <w:rsid w:val="000B647C"/>
    <w:rsid w:val="000B7638"/>
    <w:rsid w:val="000B7BF9"/>
    <w:rsid w:val="000C46B7"/>
    <w:rsid w:val="000C48B4"/>
    <w:rsid w:val="000C5F39"/>
    <w:rsid w:val="000D1F34"/>
    <w:rsid w:val="000D7B5B"/>
    <w:rsid w:val="000E3DF2"/>
    <w:rsid w:val="000F1FE2"/>
    <w:rsid w:val="000F378A"/>
    <w:rsid w:val="000F4AA4"/>
    <w:rsid w:val="000F7611"/>
    <w:rsid w:val="001006A7"/>
    <w:rsid w:val="00100AC6"/>
    <w:rsid w:val="00102498"/>
    <w:rsid w:val="00102596"/>
    <w:rsid w:val="001029A8"/>
    <w:rsid w:val="00107DB8"/>
    <w:rsid w:val="00116CAB"/>
    <w:rsid w:val="00123431"/>
    <w:rsid w:val="00123C58"/>
    <w:rsid w:val="00132F17"/>
    <w:rsid w:val="0013413C"/>
    <w:rsid w:val="00135054"/>
    <w:rsid w:val="00150C74"/>
    <w:rsid w:val="00166A7B"/>
    <w:rsid w:val="00172411"/>
    <w:rsid w:val="0017512A"/>
    <w:rsid w:val="00177C2D"/>
    <w:rsid w:val="0018054A"/>
    <w:rsid w:val="00182391"/>
    <w:rsid w:val="001873B5"/>
    <w:rsid w:val="0019344C"/>
    <w:rsid w:val="00196786"/>
    <w:rsid w:val="0019704E"/>
    <w:rsid w:val="001A083C"/>
    <w:rsid w:val="001B6452"/>
    <w:rsid w:val="001D1253"/>
    <w:rsid w:val="001D32BE"/>
    <w:rsid w:val="001D3400"/>
    <w:rsid w:val="001D4435"/>
    <w:rsid w:val="001E79A8"/>
    <w:rsid w:val="001F093B"/>
    <w:rsid w:val="001F278C"/>
    <w:rsid w:val="00206EC2"/>
    <w:rsid w:val="00207B94"/>
    <w:rsid w:val="002158E7"/>
    <w:rsid w:val="00216351"/>
    <w:rsid w:val="00217636"/>
    <w:rsid w:val="00220616"/>
    <w:rsid w:val="002246EB"/>
    <w:rsid w:val="00225A72"/>
    <w:rsid w:val="00226BED"/>
    <w:rsid w:val="002300D9"/>
    <w:rsid w:val="002364C4"/>
    <w:rsid w:val="00245445"/>
    <w:rsid w:val="00263378"/>
    <w:rsid w:val="0027427E"/>
    <w:rsid w:val="00276C5F"/>
    <w:rsid w:val="00280901"/>
    <w:rsid w:val="0028283E"/>
    <w:rsid w:val="0029571D"/>
    <w:rsid w:val="00296D21"/>
    <w:rsid w:val="0029781C"/>
    <w:rsid w:val="002A03A8"/>
    <w:rsid w:val="002A0DC6"/>
    <w:rsid w:val="002A10F0"/>
    <w:rsid w:val="002A5DCE"/>
    <w:rsid w:val="002A74D5"/>
    <w:rsid w:val="002B09A5"/>
    <w:rsid w:val="002B09ED"/>
    <w:rsid w:val="002B1931"/>
    <w:rsid w:val="002B2B5F"/>
    <w:rsid w:val="002B2FB0"/>
    <w:rsid w:val="002B4C5C"/>
    <w:rsid w:val="002C142F"/>
    <w:rsid w:val="002C2D30"/>
    <w:rsid w:val="002C3181"/>
    <w:rsid w:val="002D0CE9"/>
    <w:rsid w:val="002D14A5"/>
    <w:rsid w:val="002D7CA9"/>
    <w:rsid w:val="002E3030"/>
    <w:rsid w:val="002F397F"/>
    <w:rsid w:val="002F492E"/>
    <w:rsid w:val="002F5890"/>
    <w:rsid w:val="00300064"/>
    <w:rsid w:val="00300FA2"/>
    <w:rsid w:val="00311191"/>
    <w:rsid w:val="00321F20"/>
    <w:rsid w:val="00324F84"/>
    <w:rsid w:val="00344B08"/>
    <w:rsid w:val="0034769E"/>
    <w:rsid w:val="003503E6"/>
    <w:rsid w:val="0036076D"/>
    <w:rsid w:val="00362171"/>
    <w:rsid w:val="00366AE6"/>
    <w:rsid w:val="00372E99"/>
    <w:rsid w:val="00380C3F"/>
    <w:rsid w:val="00381E17"/>
    <w:rsid w:val="00387D08"/>
    <w:rsid w:val="00391C99"/>
    <w:rsid w:val="00394272"/>
    <w:rsid w:val="00394A65"/>
    <w:rsid w:val="003A1B24"/>
    <w:rsid w:val="003A2AEE"/>
    <w:rsid w:val="003A2D77"/>
    <w:rsid w:val="003B271C"/>
    <w:rsid w:val="003B2983"/>
    <w:rsid w:val="003B628B"/>
    <w:rsid w:val="003C63CF"/>
    <w:rsid w:val="003C711E"/>
    <w:rsid w:val="003D10BC"/>
    <w:rsid w:val="003D2FD2"/>
    <w:rsid w:val="003D68D0"/>
    <w:rsid w:val="003E1394"/>
    <w:rsid w:val="003E6EBB"/>
    <w:rsid w:val="003F369C"/>
    <w:rsid w:val="0040604B"/>
    <w:rsid w:val="00406106"/>
    <w:rsid w:val="004063AB"/>
    <w:rsid w:val="00406EAA"/>
    <w:rsid w:val="00414147"/>
    <w:rsid w:val="00417D51"/>
    <w:rsid w:val="00422FBA"/>
    <w:rsid w:val="00427B3F"/>
    <w:rsid w:val="004306D3"/>
    <w:rsid w:val="00433943"/>
    <w:rsid w:val="00440374"/>
    <w:rsid w:val="00442174"/>
    <w:rsid w:val="004465CD"/>
    <w:rsid w:val="00451183"/>
    <w:rsid w:val="00456D87"/>
    <w:rsid w:val="00462F5C"/>
    <w:rsid w:val="00467997"/>
    <w:rsid w:val="00470284"/>
    <w:rsid w:val="00472609"/>
    <w:rsid w:val="00477DDE"/>
    <w:rsid w:val="00480854"/>
    <w:rsid w:val="00486C5D"/>
    <w:rsid w:val="004874EE"/>
    <w:rsid w:val="00494725"/>
    <w:rsid w:val="004A08B7"/>
    <w:rsid w:val="004A39F2"/>
    <w:rsid w:val="004A4C96"/>
    <w:rsid w:val="004A6A56"/>
    <w:rsid w:val="004B6273"/>
    <w:rsid w:val="004B68FA"/>
    <w:rsid w:val="004C02BE"/>
    <w:rsid w:val="004D0B8D"/>
    <w:rsid w:val="004D16E7"/>
    <w:rsid w:val="004D62D7"/>
    <w:rsid w:val="004E764B"/>
    <w:rsid w:val="004F4C9C"/>
    <w:rsid w:val="004F5992"/>
    <w:rsid w:val="00502184"/>
    <w:rsid w:val="00504F38"/>
    <w:rsid w:val="00506CC9"/>
    <w:rsid w:val="00512ECD"/>
    <w:rsid w:val="0052089A"/>
    <w:rsid w:val="00522434"/>
    <w:rsid w:val="00526F67"/>
    <w:rsid w:val="00530277"/>
    <w:rsid w:val="00533B08"/>
    <w:rsid w:val="005356A6"/>
    <w:rsid w:val="00536860"/>
    <w:rsid w:val="00540523"/>
    <w:rsid w:val="00540841"/>
    <w:rsid w:val="00554DD2"/>
    <w:rsid w:val="005550EB"/>
    <w:rsid w:val="005562B2"/>
    <w:rsid w:val="005676EE"/>
    <w:rsid w:val="005714CD"/>
    <w:rsid w:val="00581C13"/>
    <w:rsid w:val="005838A8"/>
    <w:rsid w:val="00584E2F"/>
    <w:rsid w:val="005922F3"/>
    <w:rsid w:val="00596DD6"/>
    <w:rsid w:val="005A0DC5"/>
    <w:rsid w:val="005A0F6E"/>
    <w:rsid w:val="005A4117"/>
    <w:rsid w:val="005B0906"/>
    <w:rsid w:val="005B6C86"/>
    <w:rsid w:val="005C0518"/>
    <w:rsid w:val="005C5B38"/>
    <w:rsid w:val="005C7C06"/>
    <w:rsid w:val="005C7FC5"/>
    <w:rsid w:val="005D03B7"/>
    <w:rsid w:val="005D08E9"/>
    <w:rsid w:val="005D3F9A"/>
    <w:rsid w:val="005D5C5C"/>
    <w:rsid w:val="005D76AB"/>
    <w:rsid w:val="005F517B"/>
    <w:rsid w:val="006034F1"/>
    <w:rsid w:val="00606CA9"/>
    <w:rsid w:val="00607A47"/>
    <w:rsid w:val="006130A2"/>
    <w:rsid w:val="006134B9"/>
    <w:rsid w:val="006235AA"/>
    <w:rsid w:val="00626831"/>
    <w:rsid w:val="006320F3"/>
    <w:rsid w:val="00635E67"/>
    <w:rsid w:val="006378D1"/>
    <w:rsid w:val="00640AE5"/>
    <w:rsid w:val="00644ECE"/>
    <w:rsid w:val="006450D4"/>
    <w:rsid w:val="00645B78"/>
    <w:rsid w:val="00646827"/>
    <w:rsid w:val="00656947"/>
    <w:rsid w:val="0066295B"/>
    <w:rsid w:val="006673E1"/>
    <w:rsid w:val="006724C6"/>
    <w:rsid w:val="00681B9F"/>
    <w:rsid w:val="00682E86"/>
    <w:rsid w:val="006845DE"/>
    <w:rsid w:val="00692BE3"/>
    <w:rsid w:val="006953B8"/>
    <w:rsid w:val="00697B97"/>
    <w:rsid w:val="006A5478"/>
    <w:rsid w:val="006B22B8"/>
    <w:rsid w:val="006B4599"/>
    <w:rsid w:val="006C1309"/>
    <w:rsid w:val="006C3064"/>
    <w:rsid w:val="006D2ABA"/>
    <w:rsid w:val="006E21FD"/>
    <w:rsid w:val="006F555F"/>
    <w:rsid w:val="006F566B"/>
    <w:rsid w:val="007019A7"/>
    <w:rsid w:val="00712C0B"/>
    <w:rsid w:val="00712E68"/>
    <w:rsid w:val="00714DCF"/>
    <w:rsid w:val="007158B8"/>
    <w:rsid w:val="00720025"/>
    <w:rsid w:val="00726366"/>
    <w:rsid w:val="00730AE7"/>
    <w:rsid w:val="00732495"/>
    <w:rsid w:val="00734081"/>
    <w:rsid w:val="0073561E"/>
    <w:rsid w:val="0073576E"/>
    <w:rsid w:val="007447F2"/>
    <w:rsid w:val="00752EDE"/>
    <w:rsid w:val="007609B2"/>
    <w:rsid w:val="007650C0"/>
    <w:rsid w:val="00772EEA"/>
    <w:rsid w:val="007764C6"/>
    <w:rsid w:val="00782F83"/>
    <w:rsid w:val="0078450B"/>
    <w:rsid w:val="00786E6C"/>
    <w:rsid w:val="0079312D"/>
    <w:rsid w:val="0079380B"/>
    <w:rsid w:val="00797410"/>
    <w:rsid w:val="007A1947"/>
    <w:rsid w:val="007A19FC"/>
    <w:rsid w:val="007B0520"/>
    <w:rsid w:val="007B0A6D"/>
    <w:rsid w:val="007B204F"/>
    <w:rsid w:val="007B5DD3"/>
    <w:rsid w:val="007C5CB6"/>
    <w:rsid w:val="007E7B79"/>
    <w:rsid w:val="007F1C2F"/>
    <w:rsid w:val="007F43FC"/>
    <w:rsid w:val="00804DA7"/>
    <w:rsid w:val="00810503"/>
    <w:rsid w:val="0081298D"/>
    <w:rsid w:val="00825BD6"/>
    <w:rsid w:val="0082722E"/>
    <w:rsid w:val="00831B18"/>
    <w:rsid w:val="0083517F"/>
    <w:rsid w:val="008357E5"/>
    <w:rsid w:val="008360C0"/>
    <w:rsid w:val="00843437"/>
    <w:rsid w:val="008539F8"/>
    <w:rsid w:val="008574FD"/>
    <w:rsid w:val="0087033D"/>
    <w:rsid w:val="00873A88"/>
    <w:rsid w:val="0087463C"/>
    <w:rsid w:val="0089213C"/>
    <w:rsid w:val="00892DA1"/>
    <w:rsid w:val="00893E84"/>
    <w:rsid w:val="00895D1E"/>
    <w:rsid w:val="00895D53"/>
    <w:rsid w:val="00897AE3"/>
    <w:rsid w:val="008A1D2D"/>
    <w:rsid w:val="008A4206"/>
    <w:rsid w:val="008A48D5"/>
    <w:rsid w:val="008C093A"/>
    <w:rsid w:val="008C26D7"/>
    <w:rsid w:val="008C6F41"/>
    <w:rsid w:val="008D0CE7"/>
    <w:rsid w:val="008D5968"/>
    <w:rsid w:val="008E2CA6"/>
    <w:rsid w:val="008E3E2D"/>
    <w:rsid w:val="008E4A89"/>
    <w:rsid w:val="008E51EA"/>
    <w:rsid w:val="008F75CC"/>
    <w:rsid w:val="0090065E"/>
    <w:rsid w:val="009055D2"/>
    <w:rsid w:val="00905810"/>
    <w:rsid w:val="00924436"/>
    <w:rsid w:val="00930A3A"/>
    <w:rsid w:val="00930DBF"/>
    <w:rsid w:val="00933B11"/>
    <w:rsid w:val="0093576B"/>
    <w:rsid w:val="00945620"/>
    <w:rsid w:val="009512B3"/>
    <w:rsid w:val="0096238B"/>
    <w:rsid w:val="009757E5"/>
    <w:rsid w:val="00977CDB"/>
    <w:rsid w:val="00980406"/>
    <w:rsid w:val="009937CB"/>
    <w:rsid w:val="00995DEF"/>
    <w:rsid w:val="009960DE"/>
    <w:rsid w:val="009A3CBC"/>
    <w:rsid w:val="009B39CD"/>
    <w:rsid w:val="009D1770"/>
    <w:rsid w:val="009D1F0C"/>
    <w:rsid w:val="009D1FC3"/>
    <w:rsid w:val="009D3A2C"/>
    <w:rsid w:val="009D7586"/>
    <w:rsid w:val="009E3468"/>
    <w:rsid w:val="009F480F"/>
    <w:rsid w:val="009F6CF5"/>
    <w:rsid w:val="00A104CA"/>
    <w:rsid w:val="00A1254D"/>
    <w:rsid w:val="00A13137"/>
    <w:rsid w:val="00A156F8"/>
    <w:rsid w:val="00A306B0"/>
    <w:rsid w:val="00A327C1"/>
    <w:rsid w:val="00A3314A"/>
    <w:rsid w:val="00A5333D"/>
    <w:rsid w:val="00A55CC1"/>
    <w:rsid w:val="00A60524"/>
    <w:rsid w:val="00A70C8B"/>
    <w:rsid w:val="00A71C38"/>
    <w:rsid w:val="00A80A8F"/>
    <w:rsid w:val="00A83108"/>
    <w:rsid w:val="00A83FD8"/>
    <w:rsid w:val="00A84262"/>
    <w:rsid w:val="00A85550"/>
    <w:rsid w:val="00A901E0"/>
    <w:rsid w:val="00A90804"/>
    <w:rsid w:val="00AA36B5"/>
    <w:rsid w:val="00AA7B34"/>
    <w:rsid w:val="00AB32F8"/>
    <w:rsid w:val="00AB3DE4"/>
    <w:rsid w:val="00AB41D2"/>
    <w:rsid w:val="00AB52CC"/>
    <w:rsid w:val="00AC76FB"/>
    <w:rsid w:val="00AD2315"/>
    <w:rsid w:val="00AD4605"/>
    <w:rsid w:val="00AD5931"/>
    <w:rsid w:val="00AE0910"/>
    <w:rsid w:val="00AE7E3D"/>
    <w:rsid w:val="00B04BE6"/>
    <w:rsid w:val="00B04FC9"/>
    <w:rsid w:val="00B05838"/>
    <w:rsid w:val="00B05965"/>
    <w:rsid w:val="00B10173"/>
    <w:rsid w:val="00B16F68"/>
    <w:rsid w:val="00B36934"/>
    <w:rsid w:val="00B46B9B"/>
    <w:rsid w:val="00B530AA"/>
    <w:rsid w:val="00B54541"/>
    <w:rsid w:val="00B546B1"/>
    <w:rsid w:val="00B57CAC"/>
    <w:rsid w:val="00B66A6E"/>
    <w:rsid w:val="00B7048D"/>
    <w:rsid w:val="00B71B1A"/>
    <w:rsid w:val="00B73AC1"/>
    <w:rsid w:val="00BA38A9"/>
    <w:rsid w:val="00BA3DE6"/>
    <w:rsid w:val="00BA57A4"/>
    <w:rsid w:val="00BC2E77"/>
    <w:rsid w:val="00BC6925"/>
    <w:rsid w:val="00BD1907"/>
    <w:rsid w:val="00BD21E3"/>
    <w:rsid w:val="00BE12A8"/>
    <w:rsid w:val="00BE1BC4"/>
    <w:rsid w:val="00BE67EC"/>
    <w:rsid w:val="00BE6D0E"/>
    <w:rsid w:val="00BE71CB"/>
    <w:rsid w:val="00BF5034"/>
    <w:rsid w:val="00BF6057"/>
    <w:rsid w:val="00BF7D8E"/>
    <w:rsid w:val="00C029F0"/>
    <w:rsid w:val="00C07817"/>
    <w:rsid w:val="00C1005A"/>
    <w:rsid w:val="00C12CFD"/>
    <w:rsid w:val="00C17DD0"/>
    <w:rsid w:val="00C2245E"/>
    <w:rsid w:val="00C228F0"/>
    <w:rsid w:val="00C305F3"/>
    <w:rsid w:val="00C35D85"/>
    <w:rsid w:val="00C37F52"/>
    <w:rsid w:val="00C428B1"/>
    <w:rsid w:val="00C43E30"/>
    <w:rsid w:val="00C45A28"/>
    <w:rsid w:val="00C46FF4"/>
    <w:rsid w:val="00C512D0"/>
    <w:rsid w:val="00C56E4C"/>
    <w:rsid w:val="00C60344"/>
    <w:rsid w:val="00C6739E"/>
    <w:rsid w:val="00C67CAB"/>
    <w:rsid w:val="00C7037C"/>
    <w:rsid w:val="00C75CE1"/>
    <w:rsid w:val="00C77A30"/>
    <w:rsid w:val="00C82E7E"/>
    <w:rsid w:val="00C84184"/>
    <w:rsid w:val="00C87FFC"/>
    <w:rsid w:val="00C96E8E"/>
    <w:rsid w:val="00CA11F9"/>
    <w:rsid w:val="00CB00EB"/>
    <w:rsid w:val="00CB2A4A"/>
    <w:rsid w:val="00CC16B5"/>
    <w:rsid w:val="00CC2F70"/>
    <w:rsid w:val="00CD2165"/>
    <w:rsid w:val="00CD2958"/>
    <w:rsid w:val="00CD2AE8"/>
    <w:rsid w:val="00CD499E"/>
    <w:rsid w:val="00CD7114"/>
    <w:rsid w:val="00CE0490"/>
    <w:rsid w:val="00CE4380"/>
    <w:rsid w:val="00CE5D2E"/>
    <w:rsid w:val="00CF51B8"/>
    <w:rsid w:val="00D1758F"/>
    <w:rsid w:val="00D17961"/>
    <w:rsid w:val="00D22CB3"/>
    <w:rsid w:val="00D22FB5"/>
    <w:rsid w:val="00D24771"/>
    <w:rsid w:val="00D327F5"/>
    <w:rsid w:val="00D32ED6"/>
    <w:rsid w:val="00D340CF"/>
    <w:rsid w:val="00D35F2E"/>
    <w:rsid w:val="00D46D02"/>
    <w:rsid w:val="00D6437A"/>
    <w:rsid w:val="00D8224E"/>
    <w:rsid w:val="00D83455"/>
    <w:rsid w:val="00D83C1B"/>
    <w:rsid w:val="00DA0DB9"/>
    <w:rsid w:val="00DA4A40"/>
    <w:rsid w:val="00DB0BB8"/>
    <w:rsid w:val="00DB720D"/>
    <w:rsid w:val="00DB77A7"/>
    <w:rsid w:val="00DC2965"/>
    <w:rsid w:val="00DC5315"/>
    <w:rsid w:val="00DD0FB6"/>
    <w:rsid w:val="00DD20B1"/>
    <w:rsid w:val="00DD228D"/>
    <w:rsid w:val="00DD2EAC"/>
    <w:rsid w:val="00DD6079"/>
    <w:rsid w:val="00DE437C"/>
    <w:rsid w:val="00DE4802"/>
    <w:rsid w:val="00DF34A3"/>
    <w:rsid w:val="00E008BA"/>
    <w:rsid w:val="00E059A6"/>
    <w:rsid w:val="00E05D46"/>
    <w:rsid w:val="00E11665"/>
    <w:rsid w:val="00E131B3"/>
    <w:rsid w:val="00E135AA"/>
    <w:rsid w:val="00E2257A"/>
    <w:rsid w:val="00E30A5A"/>
    <w:rsid w:val="00E34484"/>
    <w:rsid w:val="00E45BA0"/>
    <w:rsid w:val="00E46EEC"/>
    <w:rsid w:val="00E561A6"/>
    <w:rsid w:val="00E6416D"/>
    <w:rsid w:val="00E66374"/>
    <w:rsid w:val="00E667EF"/>
    <w:rsid w:val="00E66809"/>
    <w:rsid w:val="00E72A9D"/>
    <w:rsid w:val="00E767F6"/>
    <w:rsid w:val="00E769A3"/>
    <w:rsid w:val="00E86551"/>
    <w:rsid w:val="00E91BA3"/>
    <w:rsid w:val="00EA1CF7"/>
    <w:rsid w:val="00EA1E33"/>
    <w:rsid w:val="00EB19F3"/>
    <w:rsid w:val="00EB5C28"/>
    <w:rsid w:val="00EC1116"/>
    <w:rsid w:val="00EC216A"/>
    <w:rsid w:val="00ED0779"/>
    <w:rsid w:val="00ED4155"/>
    <w:rsid w:val="00EE1838"/>
    <w:rsid w:val="00F032D5"/>
    <w:rsid w:val="00F0583A"/>
    <w:rsid w:val="00F05ABA"/>
    <w:rsid w:val="00F12B61"/>
    <w:rsid w:val="00F14B97"/>
    <w:rsid w:val="00F150C9"/>
    <w:rsid w:val="00F2377D"/>
    <w:rsid w:val="00F25715"/>
    <w:rsid w:val="00F26D46"/>
    <w:rsid w:val="00F30D62"/>
    <w:rsid w:val="00F30F75"/>
    <w:rsid w:val="00F37079"/>
    <w:rsid w:val="00F424C7"/>
    <w:rsid w:val="00F426DB"/>
    <w:rsid w:val="00F4294A"/>
    <w:rsid w:val="00F44031"/>
    <w:rsid w:val="00F44FAC"/>
    <w:rsid w:val="00F46973"/>
    <w:rsid w:val="00F46C25"/>
    <w:rsid w:val="00F46D95"/>
    <w:rsid w:val="00F513F9"/>
    <w:rsid w:val="00F54161"/>
    <w:rsid w:val="00F622BE"/>
    <w:rsid w:val="00F64D58"/>
    <w:rsid w:val="00F928B1"/>
    <w:rsid w:val="00F95E0E"/>
    <w:rsid w:val="00FA4DCE"/>
    <w:rsid w:val="00FA7E7D"/>
    <w:rsid w:val="00FB0B9E"/>
    <w:rsid w:val="00FB6151"/>
    <w:rsid w:val="00FB631A"/>
    <w:rsid w:val="00FC7B0B"/>
    <w:rsid w:val="00FD1053"/>
    <w:rsid w:val="00FD405D"/>
    <w:rsid w:val="00FD6808"/>
    <w:rsid w:val="00FD7B1B"/>
    <w:rsid w:val="00FD7BF2"/>
    <w:rsid w:val="00FE51E0"/>
    <w:rsid w:val="00FF5D0A"/>
    <w:rsid w:val="00FF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v:textbox style="mso-rotate-with-shape:t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764C6"/>
    <w:pPr>
      <w:spacing w:before="120" w:after="120"/>
      <w:ind w:left="1134" w:firstLine="284"/>
      <w:jc w:val="both"/>
    </w:pPr>
    <w:rPr>
      <w:rFonts w:ascii="Arial Narrow" w:hAnsi="Arial Narrow"/>
      <w:szCs w:val="24"/>
      <w:lang w:val="en-US" w:eastAsia="en-US"/>
    </w:rPr>
  </w:style>
  <w:style w:type="paragraph" w:styleId="Ttulo1">
    <w:name w:val="heading 1"/>
    <w:basedOn w:val="Normal"/>
    <w:next w:val="Normal"/>
    <w:qFormat/>
    <w:rsid w:val="000057BF"/>
    <w:pPr>
      <w:keepNext/>
      <w:shd w:val="clear" w:color="auto" w:fill="000000"/>
      <w:spacing w:before="240" w:after="240"/>
      <w:ind w:left="567" w:firstLine="0"/>
      <w:outlineLvl w:val="0"/>
    </w:pPr>
    <w:rPr>
      <w:rFonts w:cs="Arial"/>
      <w:b/>
      <w:bCs/>
      <w:smallCaps/>
      <w:kern w:val="32"/>
      <w:sz w:val="32"/>
      <w:szCs w:val="28"/>
    </w:rPr>
  </w:style>
  <w:style w:type="paragraph" w:styleId="Ttulo2">
    <w:name w:val="heading 2"/>
    <w:basedOn w:val="Normal"/>
    <w:next w:val="Normal"/>
    <w:autoRedefine/>
    <w:qFormat/>
    <w:rsid w:val="00C56E4C"/>
    <w:pPr>
      <w:keepNext/>
      <w:shd w:val="clear" w:color="auto" w:fill="EE2D2A"/>
      <w:spacing w:before="240" w:after="240"/>
      <w:ind w:left="540" w:firstLine="0"/>
      <w:outlineLvl w:val="1"/>
    </w:pPr>
    <w:rPr>
      <w:rFonts w:cs="Arial"/>
      <w:b/>
      <w:bCs/>
      <w:iCs/>
      <w:smallCaps/>
      <w:color w:val="FFFFFF"/>
      <w:sz w:val="26"/>
      <w:szCs w:val="26"/>
      <w:lang w:val="es-ES"/>
    </w:rPr>
  </w:style>
  <w:style w:type="paragraph" w:styleId="Ttulo3">
    <w:name w:val="heading 3"/>
    <w:basedOn w:val="Normal"/>
    <w:next w:val="Normal"/>
    <w:qFormat/>
    <w:rsid w:val="00051360"/>
    <w:pPr>
      <w:keepNext/>
      <w:shd w:val="clear" w:color="auto" w:fill="E0E0E0"/>
      <w:spacing w:before="240" w:after="240"/>
      <w:ind w:firstLine="0"/>
      <w:outlineLvl w:val="2"/>
    </w:pPr>
    <w:rPr>
      <w:rFonts w:cs="Arial"/>
      <w:b/>
      <w:bCs/>
      <w:smallCaps/>
      <w:color w:val="000000"/>
      <w:spacing w:val="20"/>
      <w:sz w:val="24"/>
      <w:szCs w:val="20"/>
    </w:rPr>
  </w:style>
  <w:style w:type="paragraph" w:styleId="Ttulo4">
    <w:name w:val="heading 4"/>
    <w:basedOn w:val="Normal"/>
    <w:next w:val="Normal"/>
    <w:link w:val="Ttulo4Car"/>
    <w:qFormat/>
    <w:rsid w:val="0079312D"/>
    <w:pPr>
      <w:keepNext/>
      <w:spacing w:before="240" w:after="240"/>
      <w:ind w:firstLine="0"/>
      <w:outlineLvl w:val="3"/>
    </w:pPr>
    <w:rPr>
      <w:b/>
      <w:bCs/>
      <w:i/>
      <w:smallCaps/>
      <w:spacing w:val="20"/>
      <w:sz w:val="22"/>
      <w:szCs w:val="20"/>
      <w:u w:val="single"/>
    </w:rPr>
  </w:style>
  <w:style w:type="paragraph" w:styleId="Ttulo5">
    <w:name w:val="heading 5"/>
    <w:basedOn w:val="Normal"/>
    <w:next w:val="Normal"/>
    <w:qFormat/>
    <w:rsid w:val="00263378"/>
    <w:pPr>
      <w:spacing w:before="240" w:after="240"/>
      <w:ind w:firstLine="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0B4619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8">
    <w:name w:val="heading 8"/>
    <w:basedOn w:val="Normal"/>
    <w:next w:val="Normal"/>
    <w:qFormat/>
    <w:rsid w:val="002C2D30"/>
    <w:pPr>
      <w:keepNext/>
      <w:ind w:left="567" w:right="567" w:firstLine="567"/>
      <w:outlineLvl w:val="7"/>
    </w:pPr>
    <w:rPr>
      <w:rFonts w:ascii="Arial" w:hAnsi="Arial"/>
      <w:sz w:val="32"/>
      <w:lang w:val="es-ES" w:eastAsia="es-ES"/>
    </w:rPr>
  </w:style>
  <w:style w:type="paragraph" w:styleId="Ttulo9">
    <w:name w:val="heading 9"/>
    <w:basedOn w:val="Normal"/>
    <w:next w:val="Normal"/>
    <w:qFormat/>
    <w:rsid w:val="00394A6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sid w:val="00522434"/>
    <w:rPr>
      <w:rFonts w:ascii="Arial Narrow" w:hAnsi="Arial Narrow"/>
      <w:b/>
      <w:bCs/>
      <w:i/>
      <w:smallCaps/>
      <w:spacing w:val="20"/>
      <w:sz w:val="22"/>
      <w:u w:val="single"/>
      <w:lang w:val="en-US" w:eastAsia="en-US" w:bidi="ar-SA"/>
    </w:rPr>
  </w:style>
  <w:style w:type="paragraph" w:customStyle="1" w:styleId="portada">
    <w:name w:val="portada"/>
    <w:basedOn w:val="Normal"/>
    <w:rsid w:val="002F5890"/>
    <w:pPr>
      <w:ind w:firstLine="0"/>
      <w:jc w:val="right"/>
    </w:pPr>
    <w:rPr>
      <w:rFonts w:cs="Arial"/>
      <w:bCs/>
      <w:sz w:val="40"/>
      <w:szCs w:val="40"/>
    </w:rPr>
  </w:style>
  <w:style w:type="paragraph" w:styleId="Piedepgina">
    <w:name w:val="footer"/>
    <w:basedOn w:val="Normal"/>
    <w:rsid w:val="002E3030"/>
    <w:pPr>
      <w:tabs>
        <w:tab w:val="center" w:pos="0"/>
        <w:tab w:val="center" w:pos="4320"/>
        <w:tab w:val="right" w:pos="8640"/>
      </w:tabs>
      <w:ind w:left="0" w:firstLine="0"/>
    </w:pPr>
    <w:rPr>
      <w:color w:val="B2B2B2"/>
      <w:szCs w:val="18"/>
    </w:rPr>
  </w:style>
  <w:style w:type="paragraph" w:customStyle="1" w:styleId="portadatitulo">
    <w:name w:val="portada_titulo"/>
    <w:basedOn w:val="portada"/>
    <w:rsid w:val="00066391"/>
    <w:rPr>
      <w:b/>
      <w:kern w:val="32"/>
      <w:sz w:val="72"/>
      <w:szCs w:val="72"/>
    </w:rPr>
  </w:style>
  <w:style w:type="paragraph" w:customStyle="1" w:styleId="Puntos">
    <w:name w:val="Puntos"/>
    <w:basedOn w:val="Normal"/>
    <w:link w:val="PuntosCar"/>
    <w:rsid w:val="002A74D5"/>
    <w:pPr>
      <w:numPr>
        <w:numId w:val="2"/>
      </w:numPr>
      <w:spacing w:before="0" w:after="0"/>
      <w:ind w:left="1699" w:hanging="288"/>
    </w:pPr>
    <w:rPr>
      <w:sz w:val="19"/>
    </w:rPr>
  </w:style>
  <w:style w:type="paragraph" w:styleId="TDC3">
    <w:name w:val="toc 3"/>
    <w:basedOn w:val="Normal"/>
    <w:next w:val="Normal"/>
    <w:autoRedefine/>
    <w:semiHidden/>
    <w:rsid w:val="009D1770"/>
    <w:pPr>
      <w:tabs>
        <w:tab w:val="right" w:leader="dot" w:pos="9912"/>
      </w:tabs>
      <w:spacing w:before="80" w:after="80" w:line="360" w:lineRule="auto"/>
      <w:ind w:left="1418" w:right="567"/>
      <w:jc w:val="left"/>
    </w:pPr>
    <w:rPr>
      <w:i/>
      <w:iCs/>
      <w:szCs w:val="20"/>
    </w:rPr>
  </w:style>
  <w:style w:type="character" w:styleId="Hipervnculo">
    <w:name w:val="Hyperlink"/>
    <w:rsid w:val="000B4619"/>
    <w:rPr>
      <w:rFonts w:ascii="Arial Narrow" w:hAnsi="Arial Narrow"/>
      <w:b/>
      <w:color w:val="FF0000"/>
      <w:sz w:val="20"/>
      <w:szCs w:val="20"/>
      <w:u w:val="single"/>
    </w:rPr>
  </w:style>
  <w:style w:type="paragraph" w:styleId="TDC1">
    <w:name w:val="toc 1"/>
    <w:basedOn w:val="Normal"/>
    <w:next w:val="Normal"/>
    <w:autoRedefine/>
    <w:semiHidden/>
    <w:rsid w:val="0073576E"/>
    <w:pPr>
      <w:tabs>
        <w:tab w:val="right" w:leader="dot" w:pos="9900"/>
      </w:tabs>
      <w:spacing w:before="80" w:after="80" w:line="360" w:lineRule="auto"/>
      <w:ind w:left="851" w:right="567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semiHidden/>
    <w:rsid w:val="0073576E"/>
    <w:pPr>
      <w:tabs>
        <w:tab w:val="right" w:leader="dot" w:pos="9900"/>
      </w:tabs>
      <w:spacing w:before="80" w:after="80" w:line="360" w:lineRule="auto"/>
      <w:ind w:right="-54"/>
      <w:jc w:val="left"/>
    </w:pPr>
    <w:rPr>
      <w:smallCaps/>
      <w:szCs w:val="20"/>
    </w:rPr>
  </w:style>
  <w:style w:type="paragraph" w:customStyle="1" w:styleId="textotabla">
    <w:name w:val="texto_tabla"/>
    <w:basedOn w:val="Normal"/>
    <w:link w:val="textotablaCar"/>
    <w:rsid w:val="00DB0BB8"/>
    <w:pPr>
      <w:spacing w:before="0" w:after="0"/>
      <w:ind w:left="0" w:firstLine="142"/>
      <w:jc w:val="left"/>
    </w:pPr>
    <w:rPr>
      <w:szCs w:val="20"/>
      <w:lang w:val="es-ES" w:eastAsia="es-ES"/>
    </w:rPr>
  </w:style>
  <w:style w:type="paragraph" w:customStyle="1" w:styleId="tablatitulo">
    <w:name w:val="tabla_titulo"/>
    <w:basedOn w:val="Normal"/>
    <w:rsid w:val="00DB0BB8"/>
    <w:pPr>
      <w:spacing w:before="20" w:after="20"/>
      <w:ind w:left="142" w:firstLine="0"/>
      <w:jc w:val="left"/>
    </w:pPr>
    <w:rPr>
      <w:b/>
      <w:color w:val="FFFFFF"/>
      <w:sz w:val="24"/>
      <w:lang w:val="es-ES" w:eastAsia="es-ES"/>
    </w:rPr>
  </w:style>
  <w:style w:type="paragraph" w:styleId="Encabezado">
    <w:name w:val="header"/>
    <w:basedOn w:val="Normal"/>
    <w:rsid w:val="007C5CB6"/>
    <w:pPr>
      <w:tabs>
        <w:tab w:val="center" w:pos="4320"/>
        <w:tab w:val="right" w:pos="8640"/>
      </w:tabs>
    </w:pPr>
  </w:style>
  <w:style w:type="paragraph" w:customStyle="1" w:styleId="AyudaAutor">
    <w:name w:val="Ayuda Autor"/>
    <w:basedOn w:val="Normal"/>
    <w:link w:val="AyudaAutorCar"/>
    <w:autoRedefine/>
    <w:rsid w:val="00D22CB3"/>
    <w:pPr>
      <w:shd w:val="clear" w:color="auto" w:fill="CCFFFF"/>
      <w:spacing w:line="480" w:lineRule="auto"/>
      <w:ind w:left="0" w:firstLine="0"/>
      <w:jc w:val="left"/>
    </w:pPr>
    <w:rPr>
      <w:b/>
      <w:lang w:val="es-AR"/>
    </w:rPr>
  </w:style>
  <w:style w:type="character" w:customStyle="1" w:styleId="AyudaAutorCar">
    <w:name w:val="Ayuda Autor Car"/>
    <w:link w:val="AyudaAutor"/>
    <w:rsid w:val="00C45A28"/>
    <w:rPr>
      <w:rFonts w:ascii="Arial Narrow" w:hAnsi="Arial Narrow"/>
      <w:b/>
      <w:szCs w:val="24"/>
      <w:lang w:val="es-AR" w:eastAsia="en-US" w:bidi="ar-SA"/>
    </w:rPr>
  </w:style>
  <w:style w:type="paragraph" w:styleId="TDC4">
    <w:name w:val="toc 4"/>
    <w:basedOn w:val="Normal"/>
    <w:next w:val="Normal"/>
    <w:autoRedefine/>
    <w:semiHidden/>
    <w:rsid w:val="00E008BA"/>
    <w:pPr>
      <w:spacing w:before="0" w:after="0"/>
      <w:ind w:left="600"/>
      <w:jc w:val="left"/>
    </w:pPr>
    <w:rPr>
      <w:szCs w:val="18"/>
    </w:rPr>
  </w:style>
  <w:style w:type="paragraph" w:styleId="TDC5">
    <w:name w:val="toc 5"/>
    <w:basedOn w:val="Normal"/>
    <w:next w:val="Normal"/>
    <w:autoRedefine/>
    <w:semiHidden/>
    <w:rsid w:val="00E008BA"/>
    <w:pPr>
      <w:spacing w:before="0" w:after="0"/>
      <w:ind w:left="800"/>
      <w:jc w:val="left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E008BA"/>
    <w:pPr>
      <w:spacing w:before="0" w:after="0"/>
      <w:ind w:left="1000"/>
      <w:jc w:val="left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E008BA"/>
    <w:pPr>
      <w:spacing w:before="0" w:after="0"/>
      <w:ind w:left="1200"/>
      <w:jc w:val="left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E008BA"/>
    <w:pPr>
      <w:spacing w:before="0" w:after="0"/>
      <w:ind w:left="1400"/>
      <w:jc w:val="left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E008BA"/>
    <w:pPr>
      <w:spacing w:before="0" w:after="0"/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irecciones">
    <w:name w:val="Direcciones"/>
    <w:basedOn w:val="Normal"/>
    <w:rsid w:val="00ED0779"/>
    <w:pPr>
      <w:spacing w:line="360" w:lineRule="auto"/>
      <w:ind w:left="0" w:firstLine="0"/>
      <w:jc w:val="left"/>
    </w:pPr>
    <w:rPr>
      <w:color w:val="999999"/>
      <w:szCs w:val="16"/>
      <w:lang w:val="es-AR"/>
    </w:rPr>
  </w:style>
  <w:style w:type="paragraph" w:customStyle="1" w:styleId="EstiloDerecha">
    <w:name w:val="Estilo Derecha"/>
    <w:basedOn w:val="Normal"/>
    <w:rsid w:val="0004225B"/>
    <w:pPr>
      <w:jc w:val="right"/>
    </w:pPr>
    <w:rPr>
      <w:szCs w:val="20"/>
    </w:rPr>
  </w:style>
  <w:style w:type="paragraph" w:styleId="Textonotaalfinal">
    <w:name w:val="endnote text"/>
    <w:basedOn w:val="Normal"/>
    <w:semiHidden/>
    <w:rsid w:val="00061E54"/>
    <w:rPr>
      <w:szCs w:val="20"/>
    </w:rPr>
  </w:style>
  <w:style w:type="character" w:styleId="Refdenotaalfinal">
    <w:name w:val="endnote reference"/>
    <w:semiHidden/>
    <w:rsid w:val="00061E54"/>
    <w:rPr>
      <w:vertAlign w:val="superscript"/>
    </w:rPr>
  </w:style>
  <w:style w:type="paragraph" w:styleId="Epgrafe">
    <w:name w:val="caption"/>
    <w:basedOn w:val="Normal"/>
    <w:next w:val="Normal"/>
    <w:qFormat/>
    <w:rsid w:val="00FF5D0A"/>
    <w:pPr>
      <w:numPr>
        <w:numId w:val="3"/>
      </w:numPr>
      <w:spacing w:before="0" w:after="0"/>
      <w:jc w:val="center"/>
    </w:pPr>
    <w:rPr>
      <w:rFonts w:ascii="Verdana" w:hAnsi="Verdana"/>
      <w:b/>
      <w:bCs/>
      <w:lang w:val="es-ES" w:eastAsia="es-ES"/>
    </w:rPr>
  </w:style>
  <w:style w:type="character" w:styleId="nfasis">
    <w:name w:val="Emphasis"/>
    <w:basedOn w:val="Fuentedeprrafopredeter"/>
    <w:qFormat/>
    <w:rsid w:val="00FF5D0A"/>
  </w:style>
  <w:style w:type="table" w:styleId="Tablaconcuadrcula">
    <w:name w:val="Table Grid"/>
    <w:basedOn w:val="Tablanormal"/>
    <w:rsid w:val="00BF7D8E"/>
    <w:pPr>
      <w:spacing w:before="120" w:after="120"/>
      <w:ind w:left="567" w:right="567" w:firstLine="567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semiHidden/>
    <w:rsid w:val="0034769E"/>
    <w:rPr>
      <w:rFonts w:ascii="Tahoma" w:hAnsi="Tahoma" w:cs="Tahoma"/>
      <w:sz w:val="16"/>
      <w:szCs w:val="16"/>
    </w:rPr>
  </w:style>
  <w:style w:type="paragraph" w:customStyle="1" w:styleId="ZchnZchn">
    <w:name w:val="Zchn Zchn"/>
    <w:basedOn w:val="Normal"/>
    <w:rsid w:val="00FC7B0B"/>
    <w:pPr>
      <w:tabs>
        <w:tab w:val="left" w:pos="540"/>
        <w:tab w:val="left" w:pos="1260"/>
        <w:tab w:val="left" w:pos="1800"/>
      </w:tabs>
      <w:spacing w:before="240" w:after="160" w:line="240" w:lineRule="exact"/>
      <w:ind w:left="0" w:firstLine="0"/>
      <w:jc w:val="left"/>
    </w:pPr>
    <w:rPr>
      <w:rFonts w:ascii="Verdana" w:hAnsi="Verdana"/>
      <w:sz w:val="24"/>
      <w:szCs w:val="20"/>
    </w:rPr>
  </w:style>
  <w:style w:type="character" w:customStyle="1" w:styleId="Negrita">
    <w:name w:val="Negrita"/>
    <w:aliases w:val="en texto"/>
    <w:rsid w:val="002C2D30"/>
    <w:rPr>
      <w:rFonts w:ascii="Arial Narrow" w:hAnsi="Arial Narrow"/>
      <w:b/>
      <w:bCs/>
      <w:sz w:val="20"/>
    </w:rPr>
  </w:style>
  <w:style w:type="character" w:styleId="Textoennegrita">
    <w:name w:val="Strong"/>
    <w:qFormat/>
    <w:rsid w:val="002C2D30"/>
    <w:rPr>
      <w:b/>
      <w:bCs/>
    </w:rPr>
  </w:style>
  <w:style w:type="paragraph" w:styleId="NormalWeb">
    <w:name w:val="Normal (Web)"/>
    <w:basedOn w:val="Normal"/>
    <w:rsid w:val="002C2D30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 w:val="24"/>
      <w:lang w:val="es-ES" w:eastAsia="es-ES"/>
    </w:rPr>
  </w:style>
  <w:style w:type="character" w:customStyle="1" w:styleId="PuntosCar">
    <w:name w:val="Puntos Car"/>
    <w:link w:val="Puntos"/>
    <w:rsid w:val="002C2D30"/>
    <w:rPr>
      <w:rFonts w:ascii="Arial Narrow" w:hAnsi="Arial Narrow"/>
      <w:sz w:val="19"/>
      <w:szCs w:val="24"/>
      <w:lang w:val="en-US" w:eastAsia="en-US"/>
    </w:rPr>
  </w:style>
  <w:style w:type="paragraph" w:styleId="Listaconvietas">
    <w:name w:val="List Bullet"/>
    <w:basedOn w:val="Normal"/>
    <w:rsid w:val="002C2D30"/>
    <w:pPr>
      <w:numPr>
        <w:numId w:val="1"/>
      </w:numPr>
    </w:pPr>
  </w:style>
  <w:style w:type="character" w:customStyle="1" w:styleId="grame">
    <w:name w:val="grame"/>
    <w:basedOn w:val="Fuentedeprrafopredeter"/>
    <w:rsid w:val="002C2D30"/>
  </w:style>
  <w:style w:type="character" w:customStyle="1" w:styleId="spelle">
    <w:name w:val="spelle"/>
    <w:basedOn w:val="Fuentedeprrafopredeter"/>
    <w:rsid w:val="002C2D30"/>
  </w:style>
  <w:style w:type="paragraph" w:customStyle="1" w:styleId="CharChar">
    <w:name w:val="Char Char"/>
    <w:basedOn w:val="Normal"/>
    <w:rsid w:val="00311191"/>
    <w:pPr>
      <w:spacing w:before="0" w:after="160"/>
      <w:ind w:left="0" w:firstLine="0"/>
      <w:jc w:val="left"/>
    </w:pPr>
    <w:rPr>
      <w:rFonts w:ascii="Verdana" w:hAnsi="Verdana"/>
      <w:bCs/>
      <w:sz w:val="24"/>
    </w:rPr>
  </w:style>
  <w:style w:type="character" w:customStyle="1" w:styleId="textotablaCar">
    <w:name w:val="texto_tabla Car"/>
    <w:link w:val="textotabla"/>
    <w:rsid w:val="007019A7"/>
    <w:rPr>
      <w:rFonts w:ascii="Arial Narrow" w:hAnsi="Arial Narrow"/>
      <w:lang w:val="es-ES" w:eastAsia="es-ES" w:bidi="ar-SA"/>
    </w:rPr>
  </w:style>
  <w:style w:type="paragraph" w:customStyle="1" w:styleId="CharCharCar1CarCarCar">
    <w:name w:val="Char Char Car1 Car Car Car"/>
    <w:basedOn w:val="Normal"/>
    <w:semiHidden/>
    <w:rsid w:val="005714CD"/>
    <w:pPr>
      <w:spacing w:before="0" w:after="160" w:line="240" w:lineRule="exact"/>
      <w:ind w:left="0" w:firstLine="0"/>
      <w:jc w:val="left"/>
    </w:pPr>
    <w:rPr>
      <w:rFonts w:ascii="Verdana" w:hAnsi="Verdana"/>
      <w:szCs w:val="20"/>
    </w:rPr>
  </w:style>
  <w:style w:type="paragraph" w:customStyle="1" w:styleId="EstiloIzquierda05cm">
    <w:name w:val="Estilo Izquierda:  05 cm"/>
    <w:basedOn w:val="Normal"/>
    <w:rsid w:val="0081298D"/>
    <w:pPr>
      <w:suppressAutoHyphens/>
      <w:ind w:left="284"/>
    </w:pPr>
    <w:rPr>
      <w:szCs w:val="20"/>
      <w:lang w:eastAsia="ar-SA"/>
    </w:rPr>
  </w:style>
  <w:style w:type="character" w:customStyle="1" w:styleId="apple-style-span">
    <w:name w:val="apple-style-span"/>
    <w:rsid w:val="001F093B"/>
  </w:style>
  <w:style w:type="character" w:customStyle="1" w:styleId="apple-converted-space">
    <w:name w:val="apple-converted-space"/>
    <w:rsid w:val="001F093B"/>
  </w:style>
  <w:style w:type="character" w:customStyle="1" w:styleId="il">
    <w:name w:val="il"/>
    <w:rsid w:val="001F093B"/>
  </w:style>
  <w:style w:type="character" w:customStyle="1" w:styleId="go">
    <w:name w:val="go"/>
    <w:basedOn w:val="Fuentedeprrafopredeter"/>
    <w:rsid w:val="002B09A5"/>
  </w:style>
  <w:style w:type="character" w:customStyle="1" w:styleId="gi">
    <w:name w:val="gi"/>
    <w:basedOn w:val="Fuentedeprrafopredeter"/>
    <w:rsid w:val="000C5F39"/>
  </w:style>
  <w:style w:type="paragraph" w:styleId="Textoindependiente">
    <w:name w:val="Body Text"/>
    <w:basedOn w:val="Normal"/>
    <w:link w:val="TextoindependienteCar"/>
    <w:rsid w:val="00C75CE1"/>
    <w:pPr>
      <w:suppressAutoHyphens/>
      <w:spacing w:before="0"/>
      <w:ind w:left="0" w:firstLine="0"/>
      <w:jc w:val="left"/>
    </w:pPr>
    <w:rPr>
      <w:rFonts w:ascii="Times New Roman" w:hAnsi="Times New Roman"/>
      <w:sz w:val="24"/>
      <w:lang w:val="es-ES" w:eastAsia="ar-SA"/>
    </w:rPr>
  </w:style>
  <w:style w:type="character" w:customStyle="1" w:styleId="TextoindependienteCar">
    <w:name w:val="Texto independiente Car"/>
    <w:link w:val="Textoindependiente"/>
    <w:semiHidden/>
    <w:locked/>
    <w:rsid w:val="00C75CE1"/>
    <w:rPr>
      <w:sz w:val="24"/>
      <w:szCs w:val="24"/>
      <w:lang w:val="es-ES" w:eastAsia="ar-SA" w:bidi="ar-SA"/>
    </w:rPr>
  </w:style>
  <w:style w:type="paragraph" w:customStyle="1" w:styleId="Standard">
    <w:name w:val="Standard"/>
    <w:rsid w:val="0029781C"/>
    <w:pPr>
      <w:widowControl w:val="0"/>
      <w:suppressAutoHyphens/>
      <w:autoSpaceDN w:val="0"/>
      <w:textAlignment w:val="baseline"/>
    </w:pPr>
    <w:rPr>
      <w:rFonts w:eastAsia="DejaVu Sans" w:cs="DejaVu 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link w:val="PrrafodelistaCar"/>
    <w:uiPriority w:val="34"/>
    <w:qFormat/>
    <w:rsid w:val="00F54161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BC2E77"/>
    <w:pPr>
      <w:spacing w:before="0" w:after="60"/>
      <w:ind w:left="0" w:firstLine="0"/>
      <w:jc w:val="left"/>
      <w:outlineLvl w:val="1"/>
    </w:pPr>
    <w:rPr>
      <w:rFonts w:ascii="Arial" w:hAnsi="Arial" w:cs="Arial"/>
      <w:sz w:val="24"/>
      <w:lang w:eastAsia="de-CH"/>
    </w:rPr>
  </w:style>
  <w:style w:type="character" w:customStyle="1" w:styleId="SubttuloCar">
    <w:name w:val="Subtítulo Car"/>
    <w:link w:val="Subttulo"/>
    <w:rsid w:val="00BC2E77"/>
    <w:rPr>
      <w:rFonts w:ascii="Arial" w:hAnsi="Arial" w:cs="Arial"/>
      <w:sz w:val="24"/>
      <w:szCs w:val="24"/>
      <w:lang w:val="en-US" w:eastAsia="de-CH"/>
    </w:rPr>
  </w:style>
  <w:style w:type="paragraph" w:customStyle="1" w:styleId="textoresaltado">
    <w:name w:val="textoresaltado"/>
    <w:basedOn w:val="Normal"/>
    <w:rsid w:val="00394272"/>
    <w:pPr>
      <w:spacing w:before="100" w:beforeAutospacing="1" w:after="100" w:afterAutospacing="1"/>
      <w:ind w:left="0" w:firstLine="0"/>
      <w:jc w:val="left"/>
    </w:pPr>
    <w:rPr>
      <w:rFonts w:ascii="Times New Roman" w:eastAsia="Calibri" w:hAnsi="Times New Roman"/>
      <w:b/>
      <w:bCs/>
      <w:sz w:val="24"/>
      <w:lang w:val="es-AR" w:eastAsia="es-AR"/>
    </w:rPr>
  </w:style>
  <w:style w:type="paragraph" w:customStyle="1" w:styleId="textomasresaltado">
    <w:name w:val="textomasresaltado"/>
    <w:basedOn w:val="Normal"/>
    <w:rsid w:val="00394272"/>
    <w:pPr>
      <w:spacing w:before="100" w:beforeAutospacing="1" w:after="100" w:afterAutospacing="1"/>
      <w:ind w:left="0" w:firstLine="0"/>
      <w:jc w:val="left"/>
    </w:pPr>
    <w:rPr>
      <w:rFonts w:ascii="Times New Roman" w:eastAsia="Calibri" w:hAnsi="Times New Roman"/>
      <w:b/>
      <w:bCs/>
      <w:sz w:val="18"/>
      <w:szCs w:val="18"/>
      <w:lang w:val="es-AR" w:eastAsia="es-AR"/>
    </w:rPr>
  </w:style>
  <w:style w:type="paragraph" w:customStyle="1" w:styleId="ul">
    <w:name w:val="ul"/>
    <w:basedOn w:val="Prrafodelista"/>
    <w:link w:val="ulCar"/>
    <w:qFormat/>
    <w:rsid w:val="00BC6925"/>
    <w:pPr>
      <w:numPr>
        <w:numId w:val="82"/>
      </w:numPr>
      <w:ind w:left="1800"/>
    </w:pPr>
    <w:rPr>
      <w:lang w:val="es-ES"/>
    </w:rPr>
  </w:style>
  <w:style w:type="paragraph" w:customStyle="1" w:styleId="ol">
    <w:name w:val="ol"/>
    <w:basedOn w:val="ul"/>
    <w:link w:val="olCar"/>
    <w:qFormat/>
    <w:rsid w:val="00BC6925"/>
    <w:pPr>
      <w:numPr>
        <w:numId w:val="83"/>
      </w:numPr>
      <w:ind w:left="180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C6925"/>
    <w:rPr>
      <w:rFonts w:ascii="Arial Narrow" w:hAnsi="Arial Narrow"/>
      <w:szCs w:val="24"/>
      <w:lang w:val="en-US" w:eastAsia="en-US"/>
    </w:rPr>
  </w:style>
  <w:style w:type="character" w:customStyle="1" w:styleId="ulCar">
    <w:name w:val="ul Car"/>
    <w:basedOn w:val="PrrafodelistaCar"/>
    <w:link w:val="ul"/>
    <w:rsid w:val="00BC6925"/>
    <w:rPr>
      <w:rFonts w:ascii="Arial Narrow" w:hAnsi="Arial Narrow"/>
      <w:szCs w:val="24"/>
      <w:lang w:val="es-ES" w:eastAsia="en-US"/>
    </w:rPr>
  </w:style>
  <w:style w:type="character" w:customStyle="1" w:styleId="olCar">
    <w:name w:val="ol Car"/>
    <w:basedOn w:val="ulCar"/>
    <w:link w:val="ol"/>
    <w:rsid w:val="00BC6925"/>
    <w:rPr>
      <w:rFonts w:ascii="Arial Narrow" w:hAnsi="Arial Narrow"/>
      <w:szCs w:val="24"/>
      <w:lang w:val="es-E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764C6"/>
    <w:pPr>
      <w:spacing w:before="120" w:after="120"/>
      <w:ind w:left="1134" w:firstLine="284"/>
      <w:jc w:val="both"/>
    </w:pPr>
    <w:rPr>
      <w:rFonts w:ascii="Arial Narrow" w:hAnsi="Arial Narrow"/>
      <w:szCs w:val="24"/>
      <w:lang w:val="en-US" w:eastAsia="en-US"/>
    </w:rPr>
  </w:style>
  <w:style w:type="paragraph" w:styleId="Ttulo1">
    <w:name w:val="heading 1"/>
    <w:basedOn w:val="Normal"/>
    <w:next w:val="Normal"/>
    <w:qFormat/>
    <w:rsid w:val="000057BF"/>
    <w:pPr>
      <w:keepNext/>
      <w:shd w:val="clear" w:color="auto" w:fill="000000"/>
      <w:spacing w:before="240" w:after="240"/>
      <w:ind w:left="567" w:firstLine="0"/>
      <w:outlineLvl w:val="0"/>
    </w:pPr>
    <w:rPr>
      <w:rFonts w:cs="Arial"/>
      <w:b/>
      <w:bCs/>
      <w:smallCaps/>
      <w:kern w:val="32"/>
      <w:sz w:val="32"/>
      <w:szCs w:val="28"/>
    </w:rPr>
  </w:style>
  <w:style w:type="paragraph" w:styleId="Ttulo2">
    <w:name w:val="heading 2"/>
    <w:basedOn w:val="Normal"/>
    <w:next w:val="Normal"/>
    <w:autoRedefine/>
    <w:qFormat/>
    <w:rsid w:val="00C56E4C"/>
    <w:pPr>
      <w:keepNext/>
      <w:shd w:val="clear" w:color="auto" w:fill="EE2D2A"/>
      <w:spacing w:before="240" w:after="240"/>
      <w:ind w:left="540" w:firstLine="0"/>
      <w:outlineLvl w:val="1"/>
    </w:pPr>
    <w:rPr>
      <w:rFonts w:cs="Arial"/>
      <w:b/>
      <w:bCs/>
      <w:iCs/>
      <w:smallCaps/>
      <w:color w:val="FFFFFF"/>
      <w:sz w:val="26"/>
      <w:szCs w:val="26"/>
      <w:lang w:val="es-ES"/>
    </w:rPr>
  </w:style>
  <w:style w:type="paragraph" w:styleId="Ttulo3">
    <w:name w:val="heading 3"/>
    <w:basedOn w:val="Normal"/>
    <w:next w:val="Normal"/>
    <w:qFormat/>
    <w:rsid w:val="00051360"/>
    <w:pPr>
      <w:keepNext/>
      <w:shd w:val="clear" w:color="auto" w:fill="E0E0E0"/>
      <w:spacing w:before="240" w:after="240"/>
      <w:ind w:firstLine="0"/>
      <w:outlineLvl w:val="2"/>
    </w:pPr>
    <w:rPr>
      <w:rFonts w:cs="Arial"/>
      <w:b/>
      <w:bCs/>
      <w:smallCaps/>
      <w:color w:val="000000"/>
      <w:spacing w:val="20"/>
      <w:sz w:val="24"/>
      <w:szCs w:val="20"/>
    </w:rPr>
  </w:style>
  <w:style w:type="paragraph" w:styleId="Ttulo4">
    <w:name w:val="heading 4"/>
    <w:basedOn w:val="Normal"/>
    <w:next w:val="Normal"/>
    <w:link w:val="Ttulo4Car"/>
    <w:qFormat/>
    <w:rsid w:val="0079312D"/>
    <w:pPr>
      <w:keepNext/>
      <w:spacing w:before="240" w:after="240"/>
      <w:ind w:firstLine="0"/>
      <w:outlineLvl w:val="3"/>
    </w:pPr>
    <w:rPr>
      <w:b/>
      <w:bCs/>
      <w:i/>
      <w:smallCaps/>
      <w:spacing w:val="20"/>
      <w:sz w:val="22"/>
      <w:szCs w:val="20"/>
      <w:u w:val="single"/>
    </w:rPr>
  </w:style>
  <w:style w:type="paragraph" w:styleId="Ttulo5">
    <w:name w:val="heading 5"/>
    <w:basedOn w:val="Normal"/>
    <w:next w:val="Normal"/>
    <w:qFormat/>
    <w:rsid w:val="00263378"/>
    <w:pPr>
      <w:spacing w:before="240" w:after="240"/>
      <w:ind w:firstLine="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0B4619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8">
    <w:name w:val="heading 8"/>
    <w:basedOn w:val="Normal"/>
    <w:next w:val="Normal"/>
    <w:qFormat/>
    <w:rsid w:val="002C2D30"/>
    <w:pPr>
      <w:keepNext/>
      <w:ind w:left="567" w:right="567" w:firstLine="567"/>
      <w:outlineLvl w:val="7"/>
    </w:pPr>
    <w:rPr>
      <w:rFonts w:ascii="Arial" w:hAnsi="Arial"/>
      <w:sz w:val="32"/>
      <w:lang w:val="es-ES" w:eastAsia="es-ES"/>
    </w:rPr>
  </w:style>
  <w:style w:type="paragraph" w:styleId="Ttulo9">
    <w:name w:val="heading 9"/>
    <w:basedOn w:val="Normal"/>
    <w:next w:val="Normal"/>
    <w:qFormat/>
    <w:rsid w:val="00394A6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sid w:val="00522434"/>
    <w:rPr>
      <w:rFonts w:ascii="Arial Narrow" w:hAnsi="Arial Narrow"/>
      <w:b/>
      <w:bCs/>
      <w:i/>
      <w:smallCaps/>
      <w:spacing w:val="20"/>
      <w:sz w:val="22"/>
      <w:u w:val="single"/>
      <w:lang w:val="en-US" w:eastAsia="en-US" w:bidi="ar-SA"/>
    </w:rPr>
  </w:style>
  <w:style w:type="paragraph" w:customStyle="1" w:styleId="portada">
    <w:name w:val="portada"/>
    <w:basedOn w:val="Normal"/>
    <w:rsid w:val="002F5890"/>
    <w:pPr>
      <w:ind w:firstLine="0"/>
      <w:jc w:val="right"/>
    </w:pPr>
    <w:rPr>
      <w:rFonts w:cs="Arial"/>
      <w:bCs/>
      <w:sz w:val="40"/>
      <w:szCs w:val="40"/>
    </w:rPr>
  </w:style>
  <w:style w:type="paragraph" w:styleId="Piedepgina">
    <w:name w:val="footer"/>
    <w:basedOn w:val="Normal"/>
    <w:rsid w:val="002E3030"/>
    <w:pPr>
      <w:tabs>
        <w:tab w:val="center" w:pos="0"/>
        <w:tab w:val="center" w:pos="4320"/>
        <w:tab w:val="right" w:pos="8640"/>
      </w:tabs>
      <w:ind w:left="0" w:firstLine="0"/>
    </w:pPr>
    <w:rPr>
      <w:color w:val="B2B2B2"/>
      <w:szCs w:val="18"/>
    </w:rPr>
  </w:style>
  <w:style w:type="paragraph" w:customStyle="1" w:styleId="portadatitulo">
    <w:name w:val="portada_titulo"/>
    <w:basedOn w:val="portada"/>
    <w:rsid w:val="00066391"/>
    <w:rPr>
      <w:b/>
      <w:kern w:val="32"/>
      <w:sz w:val="72"/>
      <w:szCs w:val="72"/>
    </w:rPr>
  </w:style>
  <w:style w:type="paragraph" w:customStyle="1" w:styleId="Puntos">
    <w:name w:val="Puntos"/>
    <w:basedOn w:val="Normal"/>
    <w:link w:val="PuntosCar"/>
    <w:rsid w:val="002A74D5"/>
    <w:pPr>
      <w:numPr>
        <w:numId w:val="2"/>
      </w:numPr>
      <w:spacing w:before="0" w:after="0"/>
      <w:ind w:left="1699" w:hanging="288"/>
    </w:pPr>
    <w:rPr>
      <w:sz w:val="19"/>
    </w:rPr>
  </w:style>
  <w:style w:type="paragraph" w:styleId="TDC3">
    <w:name w:val="toc 3"/>
    <w:basedOn w:val="Normal"/>
    <w:next w:val="Normal"/>
    <w:autoRedefine/>
    <w:semiHidden/>
    <w:rsid w:val="009D1770"/>
    <w:pPr>
      <w:tabs>
        <w:tab w:val="right" w:leader="dot" w:pos="9912"/>
      </w:tabs>
      <w:spacing w:before="80" w:after="80" w:line="360" w:lineRule="auto"/>
      <w:ind w:left="1418" w:right="567"/>
      <w:jc w:val="left"/>
    </w:pPr>
    <w:rPr>
      <w:i/>
      <w:iCs/>
      <w:szCs w:val="20"/>
    </w:rPr>
  </w:style>
  <w:style w:type="character" w:styleId="Hipervnculo">
    <w:name w:val="Hyperlink"/>
    <w:rsid w:val="000B4619"/>
    <w:rPr>
      <w:rFonts w:ascii="Arial Narrow" w:hAnsi="Arial Narrow"/>
      <w:b/>
      <w:color w:val="FF0000"/>
      <w:sz w:val="20"/>
      <w:szCs w:val="20"/>
      <w:u w:val="single"/>
    </w:rPr>
  </w:style>
  <w:style w:type="paragraph" w:styleId="TDC1">
    <w:name w:val="toc 1"/>
    <w:basedOn w:val="Normal"/>
    <w:next w:val="Normal"/>
    <w:autoRedefine/>
    <w:semiHidden/>
    <w:rsid w:val="0073576E"/>
    <w:pPr>
      <w:tabs>
        <w:tab w:val="right" w:leader="dot" w:pos="9900"/>
      </w:tabs>
      <w:spacing w:before="80" w:after="80" w:line="360" w:lineRule="auto"/>
      <w:ind w:left="851" w:right="567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semiHidden/>
    <w:rsid w:val="0073576E"/>
    <w:pPr>
      <w:tabs>
        <w:tab w:val="right" w:leader="dot" w:pos="9900"/>
      </w:tabs>
      <w:spacing w:before="80" w:after="80" w:line="360" w:lineRule="auto"/>
      <w:ind w:right="-54"/>
      <w:jc w:val="left"/>
    </w:pPr>
    <w:rPr>
      <w:smallCaps/>
      <w:szCs w:val="20"/>
    </w:rPr>
  </w:style>
  <w:style w:type="paragraph" w:customStyle="1" w:styleId="textotabla">
    <w:name w:val="texto_tabla"/>
    <w:basedOn w:val="Normal"/>
    <w:link w:val="textotablaCar"/>
    <w:rsid w:val="00DB0BB8"/>
    <w:pPr>
      <w:spacing w:before="0" w:after="0"/>
      <w:ind w:left="0" w:firstLine="142"/>
      <w:jc w:val="left"/>
    </w:pPr>
    <w:rPr>
      <w:szCs w:val="20"/>
      <w:lang w:val="es-ES" w:eastAsia="es-ES"/>
    </w:rPr>
  </w:style>
  <w:style w:type="paragraph" w:customStyle="1" w:styleId="tablatitulo">
    <w:name w:val="tabla_titulo"/>
    <w:basedOn w:val="Normal"/>
    <w:rsid w:val="00DB0BB8"/>
    <w:pPr>
      <w:spacing w:before="20" w:after="20"/>
      <w:ind w:left="142" w:firstLine="0"/>
      <w:jc w:val="left"/>
    </w:pPr>
    <w:rPr>
      <w:b/>
      <w:color w:val="FFFFFF"/>
      <w:sz w:val="24"/>
      <w:lang w:val="es-ES" w:eastAsia="es-ES"/>
    </w:rPr>
  </w:style>
  <w:style w:type="paragraph" w:styleId="Encabezado">
    <w:name w:val="header"/>
    <w:basedOn w:val="Normal"/>
    <w:rsid w:val="007C5CB6"/>
    <w:pPr>
      <w:tabs>
        <w:tab w:val="center" w:pos="4320"/>
        <w:tab w:val="right" w:pos="8640"/>
      </w:tabs>
    </w:pPr>
  </w:style>
  <w:style w:type="paragraph" w:customStyle="1" w:styleId="AyudaAutor">
    <w:name w:val="Ayuda Autor"/>
    <w:basedOn w:val="Normal"/>
    <w:link w:val="AyudaAutorCar"/>
    <w:autoRedefine/>
    <w:rsid w:val="00D22CB3"/>
    <w:pPr>
      <w:shd w:val="clear" w:color="auto" w:fill="CCFFFF"/>
      <w:spacing w:line="480" w:lineRule="auto"/>
      <w:ind w:left="0" w:firstLine="0"/>
      <w:jc w:val="left"/>
    </w:pPr>
    <w:rPr>
      <w:b/>
      <w:lang w:val="es-AR"/>
    </w:rPr>
  </w:style>
  <w:style w:type="character" w:customStyle="1" w:styleId="AyudaAutorCar">
    <w:name w:val="Ayuda Autor Car"/>
    <w:link w:val="AyudaAutor"/>
    <w:rsid w:val="00C45A28"/>
    <w:rPr>
      <w:rFonts w:ascii="Arial Narrow" w:hAnsi="Arial Narrow"/>
      <w:b/>
      <w:szCs w:val="24"/>
      <w:lang w:val="es-AR" w:eastAsia="en-US" w:bidi="ar-SA"/>
    </w:rPr>
  </w:style>
  <w:style w:type="paragraph" w:styleId="TDC4">
    <w:name w:val="toc 4"/>
    <w:basedOn w:val="Normal"/>
    <w:next w:val="Normal"/>
    <w:autoRedefine/>
    <w:semiHidden/>
    <w:rsid w:val="00E008BA"/>
    <w:pPr>
      <w:spacing w:before="0" w:after="0"/>
      <w:ind w:left="600"/>
      <w:jc w:val="left"/>
    </w:pPr>
    <w:rPr>
      <w:szCs w:val="18"/>
    </w:rPr>
  </w:style>
  <w:style w:type="paragraph" w:styleId="TDC5">
    <w:name w:val="toc 5"/>
    <w:basedOn w:val="Normal"/>
    <w:next w:val="Normal"/>
    <w:autoRedefine/>
    <w:semiHidden/>
    <w:rsid w:val="00E008BA"/>
    <w:pPr>
      <w:spacing w:before="0" w:after="0"/>
      <w:ind w:left="800"/>
      <w:jc w:val="left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E008BA"/>
    <w:pPr>
      <w:spacing w:before="0" w:after="0"/>
      <w:ind w:left="1000"/>
      <w:jc w:val="left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E008BA"/>
    <w:pPr>
      <w:spacing w:before="0" w:after="0"/>
      <w:ind w:left="1200"/>
      <w:jc w:val="left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E008BA"/>
    <w:pPr>
      <w:spacing w:before="0" w:after="0"/>
      <w:ind w:left="1400"/>
      <w:jc w:val="left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E008BA"/>
    <w:pPr>
      <w:spacing w:before="0" w:after="0"/>
      <w:ind w:left="1600"/>
      <w:jc w:val="left"/>
    </w:pPr>
    <w:rPr>
      <w:rFonts w:ascii="Times New Roman" w:hAnsi="Times New Roman"/>
      <w:sz w:val="18"/>
      <w:szCs w:val="18"/>
    </w:rPr>
  </w:style>
  <w:style w:type="paragraph" w:customStyle="1" w:styleId="Direcciones">
    <w:name w:val="Direcciones"/>
    <w:basedOn w:val="Normal"/>
    <w:rsid w:val="00ED0779"/>
    <w:pPr>
      <w:spacing w:line="360" w:lineRule="auto"/>
      <w:ind w:left="0" w:firstLine="0"/>
      <w:jc w:val="left"/>
    </w:pPr>
    <w:rPr>
      <w:color w:val="999999"/>
      <w:szCs w:val="16"/>
      <w:lang w:val="es-AR"/>
    </w:rPr>
  </w:style>
  <w:style w:type="paragraph" w:customStyle="1" w:styleId="EstiloDerecha">
    <w:name w:val="Estilo Derecha"/>
    <w:basedOn w:val="Normal"/>
    <w:rsid w:val="0004225B"/>
    <w:pPr>
      <w:jc w:val="right"/>
    </w:pPr>
    <w:rPr>
      <w:szCs w:val="20"/>
    </w:rPr>
  </w:style>
  <w:style w:type="paragraph" w:styleId="Textonotaalfinal">
    <w:name w:val="endnote text"/>
    <w:basedOn w:val="Normal"/>
    <w:semiHidden/>
    <w:rsid w:val="00061E54"/>
    <w:rPr>
      <w:szCs w:val="20"/>
    </w:rPr>
  </w:style>
  <w:style w:type="character" w:styleId="Refdenotaalfinal">
    <w:name w:val="endnote reference"/>
    <w:semiHidden/>
    <w:rsid w:val="00061E54"/>
    <w:rPr>
      <w:vertAlign w:val="superscript"/>
    </w:rPr>
  </w:style>
  <w:style w:type="paragraph" w:styleId="Epgrafe">
    <w:name w:val="caption"/>
    <w:basedOn w:val="Normal"/>
    <w:next w:val="Normal"/>
    <w:qFormat/>
    <w:rsid w:val="00FF5D0A"/>
    <w:pPr>
      <w:numPr>
        <w:numId w:val="3"/>
      </w:numPr>
      <w:spacing w:before="0" w:after="0"/>
      <w:jc w:val="center"/>
    </w:pPr>
    <w:rPr>
      <w:rFonts w:ascii="Verdana" w:hAnsi="Verdana"/>
      <w:b/>
      <w:bCs/>
      <w:lang w:val="es-ES" w:eastAsia="es-ES"/>
    </w:rPr>
  </w:style>
  <w:style w:type="character" w:styleId="nfasis">
    <w:name w:val="Emphasis"/>
    <w:basedOn w:val="Fuentedeprrafopredeter"/>
    <w:qFormat/>
    <w:rsid w:val="00FF5D0A"/>
  </w:style>
  <w:style w:type="table" w:styleId="Tablaconcuadrcula">
    <w:name w:val="Table Grid"/>
    <w:basedOn w:val="Tablanormal"/>
    <w:rsid w:val="00BF7D8E"/>
    <w:pPr>
      <w:spacing w:before="120" w:after="120"/>
      <w:ind w:left="567" w:right="567" w:firstLine="567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semiHidden/>
    <w:rsid w:val="0034769E"/>
    <w:rPr>
      <w:rFonts w:ascii="Tahoma" w:hAnsi="Tahoma" w:cs="Tahoma"/>
      <w:sz w:val="16"/>
      <w:szCs w:val="16"/>
    </w:rPr>
  </w:style>
  <w:style w:type="paragraph" w:customStyle="1" w:styleId="ZchnZchn">
    <w:name w:val="Zchn Zchn"/>
    <w:basedOn w:val="Normal"/>
    <w:rsid w:val="00FC7B0B"/>
    <w:pPr>
      <w:tabs>
        <w:tab w:val="left" w:pos="540"/>
        <w:tab w:val="left" w:pos="1260"/>
        <w:tab w:val="left" w:pos="1800"/>
      </w:tabs>
      <w:spacing w:before="240" w:after="160" w:line="240" w:lineRule="exact"/>
      <w:ind w:left="0" w:firstLine="0"/>
      <w:jc w:val="left"/>
    </w:pPr>
    <w:rPr>
      <w:rFonts w:ascii="Verdana" w:hAnsi="Verdana"/>
      <w:sz w:val="24"/>
      <w:szCs w:val="20"/>
    </w:rPr>
  </w:style>
  <w:style w:type="character" w:customStyle="1" w:styleId="Negrita">
    <w:name w:val="Negrita"/>
    <w:aliases w:val="en texto"/>
    <w:rsid w:val="002C2D30"/>
    <w:rPr>
      <w:rFonts w:ascii="Arial Narrow" w:hAnsi="Arial Narrow"/>
      <w:b/>
      <w:bCs/>
      <w:sz w:val="20"/>
    </w:rPr>
  </w:style>
  <w:style w:type="character" w:styleId="Textoennegrita">
    <w:name w:val="Strong"/>
    <w:qFormat/>
    <w:rsid w:val="002C2D30"/>
    <w:rPr>
      <w:b/>
      <w:bCs/>
    </w:rPr>
  </w:style>
  <w:style w:type="paragraph" w:styleId="NormalWeb">
    <w:name w:val="Normal (Web)"/>
    <w:basedOn w:val="Normal"/>
    <w:rsid w:val="002C2D30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 w:val="24"/>
      <w:lang w:val="es-ES" w:eastAsia="es-ES"/>
    </w:rPr>
  </w:style>
  <w:style w:type="character" w:customStyle="1" w:styleId="PuntosCar">
    <w:name w:val="Puntos Car"/>
    <w:link w:val="Puntos"/>
    <w:rsid w:val="002C2D30"/>
    <w:rPr>
      <w:rFonts w:ascii="Arial Narrow" w:hAnsi="Arial Narrow"/>
      <w:sz w:val="19"/>
      <w:szCs w:val="24"/>
      <w:lang w:val="en-US" w:eastAsia="en-US"/>
    </w:rPr>
  </w:style>
  <w:style w:type="paragraph" w:styleId="Listaconvietas">
    <w:name w:val="List Bullet"/>
    <w:basedOn w:val="Normal"/>
    <w:rsid w:val="002C2D30"/>
    <w:pPr>
      <w:numPr>
        <w:numId w:val="1"/>
      </w:numPr>
    </w:pPr>
  </w:style>
  <w:style w:type="character" w:customStyle="1" w:styleId="grame">
    <w:name w:val="grame"/>
    <w:basedOn w:val="Fuentedeprrafopredeter"/>
    <w:rsid w:val="002C2D30"/>
  </w:style>
  <w:style w:type="character" w:customStyle="1" w:styleId="spelle">
    <w:name w:val="spelle"/>
    <w:basedOn w:val="Fuentedeprrafopredeter"/>
    <w:rsid w:val="002C2D30"/>
  </w:style>
  <w:style w:type="paragraph" w:customStyle="1" w:styleId="CharChar">
    <w:name w:val="Char Char"/>
    <w:basedOn w:val="Normal"/>
    <w:rsid w:val="00311191"/>
    <w:pPr>
      <w:spacing w:before="0" w:after="160"/>
      <w:ind w:left="0" w:firstLine="0"/>
      <w:jc w:val="left"/>
    </w:pPr>
    <w:rPr>
      <w:rFonts w:ascii="Verdana" w:hAnsi="Verdana"/>
      <w:bCs/>
      <w:sz w:val="24"/>
    </w:rPr>
  </w:style>
  <w:style w:type="character" w:customStyle="1" w:styleId="textotablaCar">
    <w:name w:val="texto_tabla Car"/>
    <w:link w:val="textotabla"/>
    <w:rsid w:val="007019A7"/>
    <w:rPr>
      <w:rFonts w:ascii="Arial Narrow" w:hAnsi="Arial Narrow"/>
      <w:lang w:val="es-ES" w:eastAsia="es-ES" w:bidi="ar-SA"/>
    </w:rPr>
  </w:style>
  <w:style w:type="paragraph" w:customStyle="1" w:styleId="CharCharCar1CarCarCar">
    <w:name w:val="Char Char Car1 Car Car Car"/>
    <w:basedOn w:val="Normal"/>
    <w:semiHidden/>
    <w:rsid w:val="005714CD"/>
    <w:pPr>
      <w:spacing w:before="0" w:after="160" w:line="240" w:lineRule="exact"/>
      <w:ind w:left="0" w:firstLine="0"/>
      <w:jc w:val="left"/>
    </w:pPr>
    <w:rPr>
      <w:rFonts w:ascii="Verdana" w:hAnsi="Verdana"/>
      <w:szCs w:val="20"/>
    </w:rPr>
  </w:style>
  <w:style w:type="paragraph" w:customStyle="1" w:styleId="EstiloIzquierda05cm">
    <w:name w:val="Estilo Izquierda:  05 cm"/>
    <w:basedOn w:val="Normal"/>
    <w:rsid w:val="0081298D"/>
    <w:pPr>
      <w:suppressAutoHyphens/>
      <w:ind w:left="284"/>
    </w:pPr>
    <w:rPr>
      <w:szCs w:val="20"/>
      <w:lang w:eastAsia="ar-SA"/>
    </w:rPr>
  </w:style>
  <w:style w:type="character" w:customStyle="1" w:styleId="apple-style-span">
    <w:name w:val="apple-style-span"/>
    <w:rsid w:val="001F093B"/>
  </w:style>
  <w:style w:type="character" w:customStyle="1" w:styleId="apple-converted-space">
    <w:name w:val="apple-converted-space"/>
    <w:rsid w:val="001F093B"/>
  </w:style>
  <w:style w:type="character" w:customStyle="1" w:styleId="il">
    <w:name w:val="il"/>
    <w:rsid w:val="001F093B"/>
  </w:style>
  <w:style w:type="character" w:customStyle="1" w:styleId="go">
    <w:name w:val="go"/>
    <w:basedOn w:val="Fuentedeprrafopredeter"/>
    <w:rsid w:val="002B09A5"/>
  </w:style>
  <w:style w:type="character" w:customStyle="1" w:styleId="gi">
    <w:name w:val="gi"/>
    <w:basedOn w:val="Fuentedeprrafopredeter"/>
    <w:rsid w:val="000C5F39"/>
  </w:style>
  <w:style w:type="paragraph" w:styleId="Textoindependiente">
    <w:name w:val="Body Text"/>
    <w:basedOn w:val="Normal"/>
    <w:link w:val="TextoindependienteCar"/>
    <w:rsid w:val="00C75CE1"/>
    <w:pPr>
      <w:suppressAutoHyphens/>
      <w:spacing w:before="0"/>
      <w:ind w:left="0" w:firstLine="0"/>
      <w:jc w:val="left"/>
    </w:pPr>
    <w:rPr>
      <w:rFonts w:ascii="Times New Roman" w:hAnsi="Times New Roman"/>
      <w:sz w:val="24"/>
      <w:lang w:val="es-ES" w:eastAsia="ar-SA"/>
    </w:rPr>
  </w:style>
  <w:style w:type="character" w:customStyle="1" w:styleId="TextoindependienteCar">
    <w:name w:val="Texto independiente Car"/>
    <w:link w:val="Textoindependiente"/>
    <w:semiHidden/>
    <w:locked/>
    <w:rsid w:val="00C75CE1"/>
    <w:rPr>
      <w:sz w:val="24"/>
      <w:szCs w:val="24"/>
      <w:lang w:val="es-ES" w:eastAsia="ar-SA" w:bidi="ar-SA"/>
    </w:rPr>
  </w:style>
  <w:style w:type="paragraph" w:customStyle="1" w:styleId="Standard">
    <w:name w:val="Standard"/>
    <w:rsid w:val="0029781C"/>
    <w:pPr>
      <w:widowControl w:val="0"/>
      <w:suppressAutoHyphens/>
      <w:autoSpaceDN w:val="0"/>
      <w:textAlignment w:val="baseline"/>
    </w:pPr>
    <w:rPr>
      <w:rFonts w:eastAsia="DejaVu Sans" w:cs="DejaVu 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link w:val="PrrafodelistaCar"/>
    <w:uiPriority w:val="34"/>
    <w:qFormat/>
    <w:rsid w:val="00F54161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BC2E77"/>
    <w:pPr>
      <w:spacing w:before="0" w:after="60"/>
      <w:ind w:left="0" w:firstLine="0"/>
      <w:jc w:val="left"/>
      <w:outlineLvl w:val="1"/>
    </w:pPr>
    <w:rPr>
      <w:rFonts w:ascii="Arial" w:hAnsi="Arial" w:cs="Arial"/>
      <w:sz w:val="24"/>
      <w:lang w:eastAsia="de-CH"/>
    </w:rPr>
  </w:style>
  <w:style w:type="character" w:customStyle="1" w:styleId="SubttuloCar">
    <w:name w:val="Subtítulo Car"/>
    <w:link w:val="Subttulo"/>
    <w:rsid w:val="00BC2E77"/>
    <w:rPr>
      <w:rFonts w:ascii="Arial" w:hAnsi="Arial" w:cs="Arial"/>
      <w:sz w:val="24"/>
      <w:szCs w:val="24"/>
      <w:lang w:val="en-US" w:eastAsia="de-CH"/>
    </w:rPr>
  </w:style>
  <w:style w:type="paragraph" w:customStyle="1" w:styleId="textoresaltado">
    <w:name w:val="textoresaltado"/>
    <w:basedOn w:val="Normal"/>
    <w:rsid w:val="00394272"/>
    <w:pPr>
      <w:spacing w:before="100" w:beforeAutospacing="1" w:after="100" w:afterAutospacing="1"/>
      <w:ind w:left="0" w:firstLine="0"/>
      <w:jc w:val="left"/>
    </w:pPr>
    <w:rPr>
      <w:rFonts w:ascii="Times New Roman" w:eastAsia="Calibri" w:hAnsi="Times New Roman"/>
      <w:b/>
      <w:bCs/>
      <w:sz w:val="24"/>
      <w:lang w:val="es-AR" w:eastAsia="es-AR"/>
    </w:rPr>
  </w:style>
  <w:style w:type="paragraph" w:customStyle="1" w:styleId="textomasresaltado">
    <w:name w:val="textomasresaltado"/>
    <w:basedOn w:val="Normal"/>
    <w:rsid w:val="00394272"/>
    <w:pPr>
      <w:spacing w:before="100" w:beforeAutospacing="1" w:after="100" w:afterAutospacing="1"/>
      <w:ind w:left="0" w:firstLine="0"/>
      <w:jc w:val="left"/>
    </w:pPr>
    <w:rPr>
      <w:rFonts w:ascii="Times New Roman" w:eastAsia="Calibri" w:hAnsi="Times New Roman"/>
      <w:b/>
      <w:bCs/>
      <w:sz w:val="18"/>
      <w:szCs w:val="18"/>
      <w:lang w:val="es-AR" w:eastAsia="es-AR"/>
    </w:rPr>
  </w:style>
  <w:style w:type="paragraph" w:customStyle="1" w:styleId="ul">
    <w:name w:val="ul"/>
    <w:basedOn w:val="Prrafodelista"/>
    <w:link w:val="ulCar"/>
    <w:qFormat/>
    <w:rsid w:val="00BC6925"/>
    <w:pPr>
      <w:numPr>
        <w:numId w:val="82"/>
      </w:numPr>
      <w:ind w:left="1800"/>
    </w:pPr>
    <w:rPr>
      <w:lang w:val="es-ES"/>
    </w:rPr>
  </w:style>
  <w:style w:type="paragraph" w:customStyle="1" w:styleId="ol">
    <w:name w:val="ol"/>
    <w:basedOn w:val="ul"/>
    <w:link w:val="olCar"/>
    <w:qFormat/>
    <w:rsid w:val="00BC6925"/>
    <w:pPr>
      <w:numPr>
        <w:numId w:val="83"/>
      </w:numPr>
      <w:ind w:left="180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BC6925"/>
    <w:rPr>
      <w:rFonts w:ascii="Arial Narrow" w:hAnsi="Arial Narrow"/>
      <w:szCs w:val="24"/>
      <w:lang w:val="en-US" w:eastAsia="en-US"/>
    </w:rPr>
  </w:style>
  <w:style w:type="character" w:customStyle="1" w:styleId="ulCar">
    <w:name w:val="ul Car"/>
    <w:basedOn w:val="PrrafodelistaCar"/>
    <w:link w:val="ul"/>
    <w:rsid w:val="00BC6925"/>
    <w:rPr>
      <w:rFonts w:ascii="Arial Narrow" w:hAnsi="Arial Narrow"/>
      <w:szCs w:val="24"/>
      <w:lang w:val="es-ES" w:eastAsia="en-US"/>
    </w:rPr>
  </w:style>
  <w:style w:type="character" w:customStyle="1" w:styleId="olCar">
    <w:name w:val="ol Car"/>
    <w:basedOn w:val="ulCar"/>
    <w:link w:val="ol"/>
    <w:rsid w:val="00BC6925"/>
    <w:rPr>
      <w:rFonts w:ascii="Arial Narrow" w:hAnsi="Arial Narrow"/>
      <w:szCs w:val="24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0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noop\SCI\PMO\toolkit\ventas\Propuesta%20con%20Acuerdo%20Integrado%20v1.4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Propuesta con Acuerdo Integrado v1.4</Template>
  <TotalTime>3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Snoop Consulting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msalvadori</dc:creator>
  <cp:lastModifiedBy>Federico Balbi</cp:lastModifiedBy>
  <cp:revision>5</cp:revision>
  <cp:lastPrinted>2010-12-16T15:24:00Z</cp:lastPrinted>
  <dcterms:created xsi:type="dcterms:W3CDTF">2013-08-13T19:12:00Z</dcterms:created>
  <dcterms:modified xsi:type="dcterms:W3CDTF">2013-08-14T17:54:00Z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e">
    <vt:lpwstr>Cliente</vt:lpwstr>
  </property>
  <property fmtid="{D5CDD505-2E9C-101B-9397-08002B2CF9AE}" pid="3" name="ClienteFinal">
    <vt:lpwstr>ClienteFinal</vt:lpwstr>
  </property>
  <property fmtid="{D5CDD505-2E9C-101B-9397-08002B2CF9AE}" pid="4" name="NumPresupuesto">
    <vt:lpwstr>NumPresupuesto</vt:lpwstr>
  </property>
  <property fmtid="{D5CDD505-2E9C-101B-9397-08002B2CF9AE}" pid="5" name="NumVersión">
    <vt:lpwstr>NumVersión</vt:lpwstr>
  </property>
  <property fmtid="{D5CDD505-2E9C-101B-9397-08002B2CF9AE}" pid="6" name="Fecha">
    <vt:lpwstr>dd.mm.yyyy</vt:lpwstr>
  </property>
  <property fmtid="{D5CDD505-2E9C-101B-9397-08002B2CF9AE}" pid="7" name="NombreDocumento">
    <vt:lpwstr>NombreDelDocumento</vt:lpwstr>
  </property>
  <property fmtid="{D5CDD505-2E9C-101B-9397-08002B2CF9AE}" pid="8" name="PersonaResponsable">
    <vt:lpwstr>PersonaResponsable</vt:lpwstr>
  </property>
  <property fmtid="{D5CDD505-2E9C-101B-9397-08002B2CF9AE}" pid="9" name="Proyecto">
    <vt:lpwstr>Proyecto</vt:lpwstr>
  </property>
  <property fmtid="{D5CDD505-2E9C-101B-9397-08002B2CF9AE}" pid="10" name="SubProyecto">
    <vt:lpwstr>SubProyecto</vt:lpwstr>
  </property>
</Properties>
</file>